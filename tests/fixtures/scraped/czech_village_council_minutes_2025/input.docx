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73A13FB" w14:textId="77777777" w:rsidR="00B62C0C" w:rsidRPr="00B62C0C" w:rsidRDefault="00B62C0C" w:rsidP="00B62C0C">
      <w:pPr>
        <w:pStyle w:val="Podnadpis"/>
      </w:pPr>
    </w:p>
    <w:p w14:paraId="4A1D5628" w14:textId="77777777" w:rsidR="00C60198" w:rsidRPr="00CB6047" w:rsidRDefault="00C60198">
      <w:pPr>
        <w:pStyle w:val="Nzev"/>
        <w:rPr>
          <w:sz w:val="28"/>
          <w:szCs w:val="28"/>
          <w:u w:val="single"/>
        </w:rPr>
      </w:pPr>
      <w:r w:rsidRPr="00CB6047">
        <w:rPr>
          <w:sz w:val="32"/>
          <w:szCs w:val="32"/>
          <w:u w:val="single"/>
        </w:rPr>
        <w:t xml:space="preserve">Zápis </w:t>
      </w:r>
    </w:p>
    <w:p w14:paraId="627F0B6E" w14:textId="4737F5A1" w:rsidR="00C60198" w:rsidRPr="00CB6047" w:rsidRDefault="00987649">
      <w:pPr>
        <w:jc w:val="center"/>
        <w:rPr>
          <w:u w:val="single"/>
        </w:rPr>
      </w:pPr>
      <w:r w:rsidRPr="00CB6047">
        <w:rPr>
          <w:b/>
          <w:sz w:val="28"/>
          <w:szCs w:val="28"/>
          <w:u w:val="single"/>
        </w:rPr>
        <w:t>z jednání zastupitelstva obce</w:t>
      </w:r>
      <w:r w:rsidR="00C60198" w:rsidRPr="00CB6047">
        <w:rPr>
          <w:b/>
          <w:sz w:val="28"/>
          <w:szCs w:val="28"/>
          <w:u w:val="single"/>
        </w:rPr>
        <w:t xml:space="preserve">, které </w:t>
      </w:r>
      <w:proofErr w:type="gramStart"/>
      <w:r w:rsidR="00C60198" w:rsidRPr="00CB6047">
        <w:rPr>
          <w:b/>
          <w:sz w:val="28"/>
          <w:szCs w:val="28"/>
          <w:u w:val="single"/>
        </w:rPr>
        <w:t>se  konalo</w:t>
      </w:r>
      <w:proofErr w:type="gramEnd"/>
      <w:r w:rsidR="00C60198" w:rsidRPr="00CB6047">
        <w:rPr>
          <w:b/>
          <w:sz w:val="28"/>
          <w:szCs w:val="28"/>
          <w:u w:val="single"/>
        </w:rPr>
        <w:t xml:space="preserve"> dne</w:t>
      </w:r>
      <w:r w:rsidR="000A0B69">
        <w:rPr>
          <w:b/>
          <w:sz w:val="28"/>
          <w:szCs w:val="28"/>
          <w:u w:val="single"/>
        </w:rPr>
        <w:t xml:space="preserve"> </w:t>
      </w:r>
      <w:r w:rsidR="00A02826">
        <w:rPr>
          <w:b/>
          <w:sz w:val="28"/>
          <w:szCs w:val="28"/>
          <w:u w:val="single"/>
        </w:rPr>
        <w:t>2</w:t>
      </w:r>
      <w:r w:rsidR="000A0B69">
        <w:rPr>
          <w:b/>
          <w:sz w:val="28"/>
          <w:szCs w:val="28"/>
          <w:u w:val="single"/>
        </w:rPr>
        <w:t>3</w:t>
      </w:r>
      <w:r w:rsidR="001B398E">
        <w:rPr>
          <w:b/>
          <w:sz w:val="28"/>
          <w:szCs w:val="28"/>
          <w:u w:val="single"/>
        </w:rPr>
        <w:t>.</w:t>
      </w:r>
      <w:r w:rsidR="000A0B69">
        <w:rPr>
          <w:b/>
          <w:sz w:val="28"/>
          <w:szCs w:val="28"/>
          <w:u w:val="single"/>
        </w:rPr>
        <w:t>9</w:t>
      </w:r>
      <w:r w:rsidR="001B398E">
        <w:rPr>
          <w:b/>
          <w:sz w:val="28"/>
          <w:szCs w:val="28"/>
          <w:u w:val="single"/>
        </w:rPr>
        <w:t>.2025</w:t>
      </w:r>
      <w:r w:rsidR="00D81DBA">
        <w:rPr>
          <w:b/>
          <w:sz w:val="28"/>
          <w:szCs w:val="28"/>
          <w:u w:val="single"/>
        </w:rPr>
        <w:t xml:space="preserve"> v 1</w:t>
      </w:r>
      <w:r w:rsidR="00DC7F2C">
        <w:rPr>
          <w:b/>
          <w:sz w:val="28"/>
          <w:szCs w:val="28"/>
          <w:u w:val="single"/>
        </w:rPr>
        <w:t>8</w:t>
      </w:r>
      <w:r w:rsidR="00D81DBA">
        <w:rPr>
          <w:b/>
          <w:sz w:val="28"/>
          <w:szCs w:val="28"/>
          <w:u w:val="single"/>
        </w:rPr>
        <w:t xml:space="preserve"> </w:t>
      </w:r>
      <w:proofErr w:type="spellStart"/>
      <w:r w:rsidR="00D81DBA">
        <w:rPr>
          <w:b/>
          <w:sz w:val="28"/>
          <w:szCs w:val="28"/>
          <w:u w:val="single"/>
        </w:rPr>
        <w:t>hod.</w:t>
      </w:r>
      <w:r w:rsidR="00EC7731">
        <w:rPr>
          <w:b/>
          <w:sz w:val="28"/>
          <w:szCs w:val="28"/>
          <w:u w:val="single"/>
        </w:rPr>
        <w:t>v</w:t>
      </w:r>
      <w:proofErr w:type="spellEnd"/>
      <w:r w:rsidR="00EC7731">
        <w:rPr>
          <w:b/>
          <w:sz w:val="28"/>
          <w:szCs w:val="28"/>
          <w:u w:val="single"/>
        </w:rPr>
        <w:t xml:space="preserve"> </w:t>
      </w:r>
      <w:r w:rsidR="00C60198" w:rsidRPr="00CB6047">
        <w:rPr>
          <w:b/>
          <w:sz w:val="28"/>
          <w:szCs w:val="28"/>
          <w:u w:val="single"/>
        </w:rPr>
        <w:t xml:space="preserve"> </w:t>
      </w:r>
      <w:r w:rsidR="00FD484A">
        <w:rPr>
          <w:b/>
          <w:sz w:val="28"/>
          <w:szCs w:val="28"/>
          <w:u w:val="single"/>
        </w:rPr>
        <w:t>zasedací místnosti na obecním úřadě</w:t>
      </w:r>
      <w:r w:rsidR="00C60198" w:rsidRPr="00CB6047">
        <w:rPr>
          <w:b/>
          <w:sz w:val="28"/>
          <w:szCs w:val="28"/>
          <w:u w:val="single"/>
        </w:rPr>
        <w:t xml:space="preserve"> v</w:t>
      </w:r>
      <w:r w:rsidRPr="00CB6047">
        <w:rPr>
          <w:b/>
          <w:sz w:val="28"/>
          <w:szCs w:val="28"/>
          <w:u w:val="single"/>
        </w:rPr>
        <w:t> Petrovicích II</w:t>
      </w:r>
    </w:p>
    <w:p w14:paraId="3EE65F11" w14:textId="77777777" w:rsidR="00C60198" w:rsidRDefault="00C60198"/>
    <w:p w14:paraId="26D9DC6E" w14:textId="77777777" w:rsidR="00C60198" w:rsidRDefault="00C60198">
      <w:pPr>
        <w:rPr>
          <w:b/>
          <w:sz w:val="24"/>
          <w:szCs w:val="24"/>
        </w:rPr>
      </w:pPr>
    </w:p>
    <w:p w14:paraId="422969F8" w14:textId="13FD7510" w:rsidR="00E918AC" w:rsidRPr="00AD7A0F" w:rsidRDefault="00C60198" w:rsidP="00E918AC">
      <w:pPr>
        <w:jc w:val="both"/>
        <w:rPr>
          <w:rFonts w:ascii="Arial" w:hAnsi="Arial" w:cs="Arial"/>
          <w:b/>
        </w:rPr>
      </w:pPr>
      <w:proofErr w:type="gramStart"/>
      <w:r w:rsidRPr="00AD7A0F">
        <w:rPr>
          <w:rFonts w:ascii="Arial" w:hAnsi="Arial" w:cs="Arial"/>
          <w:b/>
        </w:rPr>
        <w:t>Přítomni</w:t>
      </w:r>
      <w:r w:rsidRPr="00AD7A0F">
        <w:rPr>
          <w:rFonts w:ascii="Arial" w:hAnsi="Arial" w:cs="Arial"/>
        </w:rPr>
        <w:t xml:space="preserve">:   </w:t>
      </w:r>
      <w:proofErr w:type="gramEnd"/>
      <w:r w:rsidR="00F527E3" w:rsidRPr="00AD7A0F">
        <w:rPr>
          <w:rFonts w:ascii="Arial" w:hAnsi="Arial" w:cs="Arial"/>
        </w:rPr>
        <w:t xml:space="preserve"> Ing. Dejlová</w:t>
      </w:r>
      <w:r w:rsidR="00284757" w:rsidRPr="00AD7A0F">
        <w:rPr>
          <w:rFonts w:ascii="Arial" w:hAnsi="Arial" w:cs="Arial"/>
        </w:rPr>
        <w:t>,</w:t>
      </w:r>
      <w:r w:rsidR="009E6043" w:rsidRPr="00AD7A0F">
        <w:rPr>
          <w:rFonts w:ascii="Arial" w:hAnsi="Arial" w:cs="Arial"/>
        </w:rPr>
        <w:t xml:space="preserve"> </w:t>
      </w:r>
      <w:r w:rsidR="008B261C" w:rsidRPr="00AD7A0F">
        <w:rPr>
          <w:rFonts w:ascii="Arial" w:hAnsi="Arial" w:cs="Arial"/>
        </w:rPr>
        <w:t>p.</w:t>
      </w:r>
      <w:r w:rsidR="00163FF2" w:rsidRPr="00AD7A0F">
        <w:rPr>
          <w:rFonts w:ascii="Arial" w:hAnsi="Arial" w:cs="Arial"/>
        </w:rPr>
        <w:t xml:space="preserve"> </w:t>
      </w:r>
      <w:r w:rsidR="004B26CC" w:rsidRPr="00AD7A0F">
        <w:rPr>
          <w:rFonts w:ascii="Arial" w:hAnsi="Arial" w:cs="Arial"/>
        </w:rPr>
        <w:t>Hanuš</w:t>
      </w:r>
      <w:bookmarkStart w:id="0" w:name="_Hlk1369123"/>
      <w:r w:rsidR="001846E4" w:rsidRPr="00AD7A0F">
        <w:rPr>
          <w:rFonts w:ascii="Arial" w:hAnsi="Arial" w:cs="Arial"/>
        </w:rPr>
        <w:t>,</w:t>
      </w:r>
      <w:r w:rsidR="0065778E" w:rsidRPr="00AD7A0F">
        <w:rPr>
          <w:rFonts w:ascii="Arial" w:hAnsi="Arial" w:cs="Arial"/>
        </w:rPr>
        <w:t xml:space="preserve"> </w:t>
      </w:r>
      <w:r w:rsidR="00644423" w:rsidRPr="00AD7A0F">
        <w:rPr>
          <w:rFonts w:ascii="Arial" w:hAnsi="Arial" w:cs="Arial"/>
        </w:rPr>
        <w:t xml:space="preserve"> </w:t>
      </w:r>
      <w:r w:rsidR="009E6043" w:rsidRPr="00AD7A0F">
        <w:rPr>
          <w:rFonts w:ascii="Arial" w:hAnsi="Arial" w:cs="Arial"/>
        </w:rPr>
        <w:t>p</w:t>
      </w:r>
      <w:r w:rsidR="007F4ACC" w:rsidRPr="00AD7A0F">
        <w:rPr>
          <w:rFonts w:ascii="Arial" w:hAnsi="Arial" w:cs="Arial"/>
        </w:rPr>
        <w:t>.</w:t>
      </w:r>
      <w:r w:rsidR="009E6043" w:rsidRPr="00AD7A0F">
        <w:rPr>
          <w:rFonts w:ascii="Arial" w:hAnsi="Arial" w:cs="Arial"/>
        </w:rPr>
        <w:t xml:space="preserve"> Vraná,</w:t>
      </w:r>
      <w:r w:rsidR="005723D8">
        <w:rPr>
          <w:rFonts w:ascii="Arial" w:hAnsi="Arial" w:cs="Arial"/>
        </w:rPr>
        <w:t xml:space="preserve"> p.</w:t>
      </w:r>
      <w:r w:rsidR="006649F1">
        <w:rPr>
          <w:rFonts w:ascii="Arial" w:hAnsi="Arial" w:cs="Arial"/>
        </w:rPr>
        <w:t xml:space="preserve"> </w:t>
      </w:r>
      <w:r w:rsidR="00DF4425">
        <w:rPr>
          <w:rFonts w:ascii="Arial" w:hAnsi="Arial" w:cs="Arial"/>
        </w:rPr>
        <w:t>Pokorná</w:t>
      </w:r>
      <w:r w:rsidR="00D81DBA">
        <w:rPr>
          <w:rFonts w:ascii="Arial" w:hAnsi="Arial" w:cs="Arial"/>
        </w:rPr>
        <w:t>,</w:t>
      </w:r>
      <w:r w:rsidR="006649F1" w:rsidRPr="00AD7A0F">
        <w:rPr>
          <w:rFonts w:ascii="Arial" w:hAnsi="Arial" w:cs="Arial"/>
        </w:rPr>
        <w:t xml:space="preserve"> </w:t>
      </w:r>
      <w:proofErr w:type="spellStart"/>
      <w:r w:rsidR="009A1360">
        <w:rPr>
          <w:rFonts w:ascii="Arial" w:hAnsi="Arial" w:cs="Arial"/>
        </w:rPr>
        <w:t>p.Kuře</w:t>
      </w:r>
      <w:proofErr w:type="spellEnd"/>
      <w:r w:rsidR="00EB445F">
        <w:rPr>
          <w:rFonts w:ascii="Arial" w:hAnsi="Arial" w:cs="Arial"/>
        </w:rPr>
        <w:t xml:space="preserve">, </w:t>
      </w:r>
      <w:proofErr w:type="spellStart"/>
      <w:r w:rsidR="00EB445F">
        <w:rPr>
          <w:rFonts w:ascii="Arial" w:hAnsi="Arial" w:cs="Arial"/>
        </w:rPr>
        <w:t>p.Burdová</w:t>
      </w:r>
      <w:proofErr w:type="spellEnd"/>
    </w:p>
    <w:p w14:paraId="0EEA25DB" w14:textId="49D32303" w:rsidR="00B137EB" w:rsidRPr="00AD7A0F" w:rsidRDefault="00B137EB" w:rsidP="00B137EB">
      <w:pPr>
        <w:jc w:val="both"/>
        <w:rPr>
          <w:rFonts w:ascii="Arial" w:hAnsi="Arial" w:cs="Arial"/>
        </w:rPr>
      </w:pPr>
    </w:p>
    <w:p w14:paraId="47BAF762" w14:textId="77777777" w:rsidR="00B137EB" w:rsidRPr="00AD7A0F" w:rsidRDefault="00B137EB" w:rsidP="00B137EB">
      <w:pPr>
        <w:jc w:val="both"/>
        <w:rPr>
          <w:rFonts w:ascii="Arial" w:hAnsi="Arial" w:cs="Arial"/>
          <w:b/>
        </w:rPr>
      </w:pPr>
    </w:p>
    <w:bookmarkEnd w:id="0"/>
    <w:p w14:paraId="6AB1469C" w14:textId="5C3BBABF" w:rsidR="00E42277" w:rsidRDefault="005D10A4" w:rsidP="00750F4E">
      <w:pPr>
        <w:jc w:val="both"/>
        <w:rPr>
          <w:rFonts w:ascii="Arial" w:hAnsi="Arial" w:cs="Arial"/>
        </w:rPr>
      </w:pPr>
      <w:proofErr w:type="gramStart"/>
      <w:r w:rsidRPr="00AD7A0F">
        <w:rPr>
          <w:rFonts w:ascii="Arial" w:hAnsi="Arial" w:cs="Arial"/>
        </w:rPr>
        <w:t>Omluveni:</w:t>
      </w:r>
      <w:r w:rsidR="00866B1C" w:rsidRPr="00AD7A0F">
        <w:rPr>
          <w:rFonts w:ascii="Arial" w:hAnsi="Arial" w:cs="Arial"/>
        </w:rPr>
        <w:t xml:space="preserve"> </w:t>
      </w:r>
      <w:r w:rsidR="001846E4" w:rsidRPr="00AD7A0F">
        <w:rPr>
          <w:rFonts w:ascii="Arial" w:hAnsi="Arial" w:cs="Arial"/>
        </w:rPr>
        <w:t xml:space="preserve"> </w:t>
      </w:r>
      <w:r w:rsidR="0091290B" w:rsidRPr="00AD7A0F">
        <w:rPr>
          <w:rFonts w:ascii="Arial" w:hAnsi="Arial" w:cs="Arial"/>
        </w:rPr>
        <w:t>p.</w:t>
      </w:r>
      <w:proofErr w:type="gramEnd"/>
      <w:r w:rsidR="006649F1">
        <w:rPr>
          <w:rFonts w:ascii="Arial" w:hAnsi="Arial" w:cs="Arial"/>
        </w:rPr>
        <w:t xml:space="preserve"> </w:t>
      </w:r>
      <w:r w:rsidR="00EB445F">
        <w:rPr>
          <w:rFonts w:ascii="Arial" w:hAnsi="Arial" w:cs="Arial"/>
        </w:rPr>
        <w:t>Tichá</w:t>
      </w:r>
    </w:p>
    <w:p w14:paraId="329B1715" w14:textId="77777777" w:rsidR="006649F1" w:rsidRPr="00AD7A0F" w:rsidRDefault="006649F1" w:rsidP="00750F4E">
      <w:pPr>
        <w:jc w:val="both"/>
        <w:rPr>
          <w:rFonts w:ascii="Arial" w:hAnsi="Arial" w:cs="Arial"/>
          <w:b/>
        </w:rPr>
      </w:pPr>
    </w:p>
    <w:p w14:paraId="3DD3B56D" w14:textId="6293406F" w:rsidR="00C60198" w:rsidRPr="00AD7A0F" w:rsidRDefault="006649F1">
      <w:pPr>
        <w:rPr>
          <w:rFonts w:ascii="Arial" w:hAnsi="Arial" w:cs="Arial"/>
        </w:rPr>
      </w:pPr>
      <w:r>
        <w:rPr>
          <w:rFonts w:ascii="Arial" w:hAnsi="Arial" w:cs="Arial"/>
          <w:b/>
        </w:rPr>
        <w:t>Ad 1</w:t>
      </w:r>
      <w:r w:rsidR="00B30748" w:rsidRPr="00AD7A0F">
        <w:rPr>
          <w:rFonts w:ascii="Arial" w:hAnsi="Arial" w:cs="Arial"/>
          <w:b/>
        </w:rPr>
        <w:t xml:space="preserve">) </w:t>
      </w:r>
      <w:r w:rsidR="008259ED" w:rsidRPr="00AD7A0F">
        <w:rPr>
          <w:rFonts w:ascii="Arial" w:hAnsi="Arial" w:cs="Arial"/>
          <w:b/>
        </w:rPr>
        <w:t>Zahájení</w:t>
      </w:r>
    </w:p>
    <w:p w14:paraId="7DE3EFAF" w14:textId="3F112069" w:rsidR="00C60198" w:rsidRPr="00AD7A0F" w:rsidRDefault="00C60198" w:rsidP="004867F4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Zasedání zahájil</w:t>
      </w:r>
      <w:r w:rsidR="00F527E3" w:rsidRPr="00AD7A0F">
        <w:rPr>
          <w:rFonts w:ascii="Arial" w:hAnsi="Arial" w:cs="Arial"/>
        </w:rPr>
        <w:t xml:space="preserve">a starostka </w:t>
      </w:r>
      <w:r w:rsidR="00FC62BE">
        <w:rPr>
          <w:rFonts w:ascii="Arial" w:hAnsi="Arial" w:cs="Arial"/>
        </w:rPr>
        <w:t xml:space="preserve">Ing. </w:t>
      </w:r>
      <w:r w:rsidR="00F527E3" w:rsidRPr="00AD7A0F">
        <w:rPr>
          <w:rFonts w:ascii="Arial" w:hAnsi="Arial" w:cs="Arial"/>
        </w:rPr>
        <w:t>Dejlová</w:t>
      </w:r>
      <w:r w:rsidR="008E7FAF" w:rsidRPr="00AD7A0F">
        <w:rPr>
          <w:rFonts w:ascii="Arial" w:hAnsi="Arial" w:cs="Arial"/>
        </w:rPr>
        <w:t xml:space="preserve"> </w:t>
      </w:r>
      <w:proofErr w:type="gramStart"/>
      <w:r w:rsidR="008E7FAF" w:rsidRPr="00AD7A0F">
        <w:rPr>
          <w:rFonts w:ascii="Arial" w:hAnsi="Arial" w:cs="Arial"/>
        </w:rPr>
        <w:t>( dále</w:t>
      </w:r>
      <w:proofErr w:type="gramEnd"/>
      <w:r w:rsidR="008E7FAF" w:rsidRPr="00AD7A0F">
        <w:rPr>
          <w:rFonts w:ascii="Arial" w:hAnsi="Arial" w:cs="Arial"/>
        </w:rPr>
        <w:t xml:space="preserve"> jako "předsedající")</w:t>
      </w:r>
      <w:r w:rsidR="00F527E3" w:rsidRPr="00AD7A0F">
        <w:rPr>
          <w:rFonts w:ascii="Arial" w:hAnsi="Arial" w:cs="Arial"/>
        </w:rPr>
        <w:t xml:space="preserve"> v</w:t>
      </w:r>
      <w:r w:rsidR="005723D8">
        <w:rPr>
          <w:rFonts w:ascii="Arial" w:hAnsi="Arial" w:cs="Arial"/>
        </w:rPr>
        <w:t> </w:t>
      </w:r>
      <w:r w:rsidR="00F527E3" w:rsidRPr="00AD7A0F">
        <w:rPr>
          <w:rFonts w:ascii="Arial" w:hAnsi="Arial" w:cs="Arial"/>
        </w:rPr>
        <w:t>1</w:t>
      </w:r>
      <w:r w:rsidR="00DC7F2C">
        <w:rPr>
          <w:rFonts w:ascii="Arial" w:hAnsi="Arial" w:cs="Arial"/>
        </w:rPr>
        <w:t>8</w:t>
      </w:r>
      <w:r w:rsidR="005723D8">
        <w:rPr>
          <w:rFonts w:ascii="Arial" w:hAnsi="Arial" w:cs="Arial"/>
        </w:rPr>
        <w:t>,</w:t>
      </w:r>
      <w:r w:rsidR="003669E0">
        <w:rPr>
          <w:rFonts w:ascii="Arial" w:hAnsi="Arial" w:cs="Arial"/>
        </w:rPr>
        <w:t>0</w:t>
      </w:r>
      <w:r w:rsidR="005723D8">
        <w:rPr>
          <w:rFonts w:ascii="Arial" w:hAnsi="Arial" w:cs="Arial"/>
        </w:rPr>
        <w:t>0</w:t>
      </w:r>
      <w:r w:rsidR="00F527E3" w:rsidRPr="00AD7A0F">
        <w:rPr>
          <w:rFonts w:ascii="Arial" w:hAnsi="Arial" w:cs="Arial"/>
        </w:rPr>
        <w:t xml:space="preserve"> hod.,</w:t>
      </w:r>
      <w:r w:rsidR="00A710BD" w:rsidRPr="00AD7A0F">
        <w:rPr>
          <w:rFonts w:ascii="Arial" w:hAnsi="Arial" w:cs="Arial"/>
        </w:rPr>
        <w:t xml:space="preserve"> </w:t>
      </w:r>
      <w:r w:rsidR="00B30748" w:rsidRPr="00AD7A0F">
        <w:rPr>
          <w:rFonts w:ascii="Arial" w:hAnsi="Arial" w:cs="Arial"/>
        </w:rPr>
        <w:t>konstatoval</w:t>
      </w:r>
      <w:r w:rsidR="00F527E3" w:rsidRPr="00AD7A0F">
        <w:rPr>
          <w:rFonts w:ascii="Arial" w:hAnsi="Arial" w:cs="Arial"/>
        </w:rPr>
        <w:t>a</w:t>
      </w:r>
      <w:r w:rsidR="00B30748" w:rsidRPr="00AD7A0F">
        <w:rPr>
          <w:rFonts w:ascii="Arial" w:hAnsi="Arial" w:cs="Arial"/>
        </w:rPr>
        <w:t xml:space="preserve">, že </w:t>
      </w:r>
      <w:r w:rsidR="008E7FAF" w:rsidRPr="00AD7A0F">
        <w:rPr>
          <w:rFonts w:ascii="Arial" w:hAnsi="Arial" w:cs="Arial"/>
        </w:rPr>
        <w:t>zasedání bylo řádně svoláno dle zák.č.128/2000 Sb., informace byla</w:t>
      </w:r>
      <w:r w:rsidR="005252C8" w:rsidRPr="00AD7A0F">
        <w:rPr>
          <w:rFonts w:ascii="Arial" w:hAnsi="Arial" w:cs="Arial"/>
        </w:rPr>
        <w:t xml:space="preserve"> na úřední desce zveřejněna v souladu se zákonem č.128/2000Sb. po dobu nejméně 7 dní před zasedáním, rovněž zv</w:t>
      </w:r>
      <w:r w:rsidR="008849EF" w:rsidRPr="00AD7A0F">
        <w:rPr>
          <w:rFonts w:ascii="Arial" w:hAnsi="Arial" w:cs="Arial"/>
        </w:rPr>
        <w:t>e</w:t>
      </w:r>
      <w:r w:rsidR="005252C8" w:rsidRPr="00AD7A0F">
        <w:rPr>
          <w:rFonts w:ascii="Arial" w:hAnsi="Arial" w:cs="Arial"/>
        </w:rPr>
        <w:t>řejněna na "elektronické</w:t>
      </w:r>
      <w:r w:rsidR="00FC62BE">
        <w:rPr>
          <w:rFonts w:ascii="Arial" w:hAnsi="Arial" w:cs="Arial"/>
        </w:rPr>
        <w:t>“</w:t>
      </w:r>
      <w:r w:rsidR="005252C8" w:rsidRPr="00AD7A0F">
        <w:rPr>
          <w:rFonts w:ascii="Arial" w:hAnsi="Arial" w:cs="Arial"/>
        </w:rPr>
        <w:t xml:space="preserve"> úřední desce. Předsedající dále z prezenční listiny přítomných členů zastupitelstva </w:t>
      </w:r>
      <w:proofErr w:type="gramStart"/>
      <w:r w:rsidR="005252C8" w:rsidRPr="00AD7A0F">
        <w:rPr>
          <w:rFonts w:ascii="Arial" w:hAnsi="Arial" w:cs="Arial"/>
        </w:rPr>
        <w:t>( příloha</w:t>
      </w:r>
      <w:proofErr w:type="gramEnd"/>
      <w:r w:rsidR="005252C8" w:rsidRPr="00AD7A0F">
        <w:rPr>
          <w:rFonts w:ascii="Arial" w:hAnsi="Arial" w:cs="Arial"/>
        </w:rPr>
        <w:t xml:space="preserve"> č.1) konstatovala, že přítomno je </w:t>
      </w:r>
      <w:r w:rsidR="00F02613" w:rsidRPr="00AD7A0F">
        <w:rPr>
          <w:rFonts w:ascii="Arial" w:hAnsi="Arial" w:cs="Arial"/>
        </w:rPr>
        <w:t xml:space="preserve"> </w:t>
      </w:r>
      <w:r w:rsidR="009A1360">
        <w:rPr>
          <w:rFonts w:ascii="Arial" w:hAnsi="Arial" w:cs="Arial"/>
        </w:rPr>
        <w:t>6</w:t>
      </w:r>
      <w:r w:rsidR="00F02613" w:rsidRPr="00AD7A0F">
        <w:rPr>
          <w:rFonts w:ascii="Arial" w:hAnsi="Arial" w:cs="Arial"/>
        </w:rPr>
        <w:t xml:space="preserve"> </w:t>
      </w:r>
      <w:r w:rsidR="00F527E3" w:rsidRPr="00AD7A0F">
        <w:rPr>
          <w:rFonts w:ascii="Arial" w:hAnsi="Arial" w:cs="Arial"/>
        </w:rPr>
        <w:t>členů zastupitelstva</w:t>
      </w:r>
      <w:r w:rsidR="005252C8" w:rsidRPr="00AD7A0F">
        <w:rPr>
          <w:rFonts w:ascii="Arial" w:hAnsi="Arial" w:cs="Arial"/>
        </w:rPr>
        <w:t xml:space="preserve"> ( z celkového počtu </w:t>
      </w:r>
      <w:r w:rsidR="007F4ACC" w:rsidRPr="00AD7A0F">
        <w:rPr>
          <w:rFonts w:ascii="Arial" w:hAnsi="Arial" w:cs="Arial"/>
        </w:rPr>
        <w:t>7</w:t>
      </w:r>
      <w:r w:rsidR="005252C8" w:rsidRPr="00AD7A0F">
        <w:rPr>
          <w:rFonts w:ascii="Arial" w:hAnsi="Arial" w:cs="Arial"/>
        </w:rPr>
        <w:t xml:space="preserve"> všech členů zastupitelstva), takže zastupitelstvo je usnášeníschopné (§ 92 odst. 3 zákona o obcích)</w:t>
      </w:r>
    </w:p>
    <w:p w14:paraId="2C6F0BA7" w14:textId="77777777" w:rsidR="008259ED" w:rsidRPr="00AD7A0F" w:rsidRDefault="008259ED" w:rsidP="008259ED">
      <w:pPr>
        <w:rPr>
          <w:rFonts w:ascii="Arial" w:hAnsi="Arial" w:cs="Arial"/>
          <w:b/>
        </w:rPr>
      </w:pPr>
    </w:p>
    <w:p w14:paraId="3B1EE1E8" w14:textId="77777777" w:rsidR="008259ED" w:rsidRPr="00AD7A0F" w:rsidRDefault="008259ED" w:rsidP="008259ED">
      <w:pPr>
        <w:rPr>
          <w:rFonts w:ascii="Arial" w:hAnsi="Arial" w:cs="Arial"/>
        </w:rPr>
      </w:pPr>
      <w:r w:rsidRPr="00AD7A0F">
        <w:rPr>
          <w:rFonts w:ascii="Arial" w:hAnsi="Arial" w:cs="Arial"/>
          <w:b/>
        </w:rPr>
        <w:t>Ad 2) Organizační záležitosti</w:t>
      </w:r>
    </w:p>
    <w:p w14:paraId="2ACD4BC3" w14:textId="716DE315" w:rsidR="00C60198" w:rsidRPr="00AD7A0F" w:rsidRDefault="00B926DD" w:rsidP="004867F4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 xml:space="preserve">2.1 </w:t>
      </w:r>
      <w:r w:rsidR="00383B11" w:rsidRPr="00AD7A0F">
        <w:rPr>
          <w:rFonts w:ascii="Arial" w:hAnsi="Arial" w:cs="Arial"/>
        </w:rPr>
        <w:t xml:space="preserve">Předsedající navrhla určit </w:t>
      </w:r>
      <w:r w:rsidR="00B30748" w:rsidRPr="00AD7A0F">
        <w:rPr>
          <w:rFonts w:ascii="Arial" w:hAnsi="Arial" w:cs="Arial"/>
        </w:rPr>
        <w:t>zapisovate</w:t>
      </w:r>
      <w:r w:rsidR="00383B11" w:rsidRPr="00AD7A0F">
        <w:rPr>
          <w:rFonts w:ascii="Arial" w:hAnsi="Arial" w:cs="Arial"/>
        </w:rPr>
        <w:t xml:space="preserve">lem paní </w:t>
      </w:r>
      <w:proofErr w:type="spellStart"/>
      <w:r w:rsidR="001E5D84" w:rsidRPr="00AD7A0F">
        <w:rPr>
          <w:rFonts w:ascii="Arial" w:hAnsi="Arial" w:cs="Arial"/>
        </w:rPr>
        <w:t>Ing.Dejlovou</w:t>
      </w:r>
      <w:proofErr w:type="spellEnd"/>
      <w:r w:rsidR="00383B11" w:rsidRPr="00AD7A0F">
        <w:rPr>
          <w:rFonts w:ascii="Arial" w:hAnsi="Arial" w:cs="Arial"/>
        </w:rPr>
        <w:t xml:space="preserve">, ověřovateli zápisu </w:t>
      </w:r>
      <w:r w:rsidR="00B63C3D" w:rsidRPr="00AD7A0F">
        <w:rPr>
          <w:rFonts w:ascii="Arial" w:hAnsi="Arial" w:cs="Arial"/>
        </w:rPr>
        <w:t>pan</w:t>
      </w:r>
      <w:r w:rsidR="005723D8">
        <w:rPr>
          <w:rFonts w:ascii="Arial" w:hAnsi="Arial" w:cs="Arial"/>
        </w:rPr>
        <w:t xml:space="preserve">í </w:t>
      </w:r>
      <w:r w:rsidR="005E0FD7">
        <w:rPr>
          <w:rFonts w:ascii="Arial" w:hAnsi="Arial" w:cs="Arial"/>
        </w:rPr>
        <w:t>Vranou</w:t>
      </w:r>
      <w:r w:rsidR="00B63C3D" w:rsidRPr="00AD7A0F">
        <w:rPr>
          <w:rFonts w:ascii="Arial" w:hAnsi="Arial" w:cs="Arial"/>
        </w:rPr>
        <w:t xml:space="preserve"> a p</w:t>
      </w:r>
      <w:r w:rsidR="007A477A" w:rsidRPr="00AD7A0F">
        <w:rPr>
          <w:rFonts w:ascii="Arial" w:hAnsi="Arial" w:cs="Arial"/>
        </w:rPr>
        <w:t>an</w:t>
      </w:r>
      <w:r w:rsidR="00644423" w:rsidRPr="00AD7A0F">
        <w:rPr>
          <w:rFonts w:ascii="Arial" w:hAnsi="Arial" w:cs="Arial"/>
        </w:rPr>
        <w:t>a Hanuše.</w:t>
      </w:r>
      <w:r w:rsidR="00B63C3D" w:rsidRPr="00AD7A0F">
        <w:rPr>
          <w:rFonts w:ascii="Arial" w:hAnsi="Arial" w:cs="Arial"/>
        </w:rPr>
        <w:t xml:space="preserve">  </w:t>
      </w:r>
      <w:r w:rsidR="00383B11" w:rsidRPr="00AD7A0F">
        <w:rPr>
          <w:rFonts w:ascii="Arial" w:hAnsi="Arial" w:cs="Arial"/>
        </w:rPr>
        <w:t>K návrhu nebyly vzneseny žádné protinávrhy.</w:t>
      </w:r>
    </w:p>
    <w:p w14:paraId="20E04073" w14:textId="77777777" w:rsidR="00383B11" w:rsidRPr="00AD7A0F" w:rsidRDefault="00383B11" w:rsidP="004867F4">
      <w:pPr>
        <w:jc w:val="both"/>
        <w:rPr>
          <w:rFonts w:ascii="Arial" w:hAnsi="Arial" w:cs="Arial"/>
        </w:rPr>
      </w:pPr>
    </w:p>
    <w:p w14:paraId="56152FA0" w14:textId="77777777" w:rsidR="00383B11" w:rsidRPr="00AD7A0F" w:rsidRDefault="00383B11" w:rsidP="004867F4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Návrh usnesení:</w:t>
      </w:r>
    </w:p>
    <w:p w14:paraId="05D101A4" w14:textId="4FD4ECBB" w:rsidR="002030BC" w:rsidRPr="00AD7A0F" w:rsidRDefault="00383B11" w:rsidP="00187FEF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Zastupitelstvo obce Petrovi</w:t>
      </w:r>
      <w:r w:rsidR="00644EDE" w:rsidRPr="00AD7A0F">
        <w:rPr>
          <w:rFonts w:ascii="Arial" w:hAnsi="Arial" w:cs="Arial"/>
        </w:rPr>
        <w:t xml:space="preserve">ce II určuje zapisovatelem paní </w:t>
      </w:r>
      <w:proofErr w:type="spellStart"/>
      <w:r w:rsidR="001E5D84" w:rsidRPr="00AD7A0F">
        <w:rPr>
          <w:rFonts w:ascii="Arial" w:hAnsi="Arial" w:cs="Arial"/>
        </w:rPr>
        <w:t>Ing.Dejlovou</w:t>
      </w:r>
      <w:proofErr w:type="spellEnd"/>
      <w:r w:rsidR="001E5D84" w:rsidRPr="00AD7A0F">
        <w:rPr>
          <w:rFonts w:ascii="Arial" w:hAnsi="Arial" w:cs="Arial"/>
        </w:rPr>
        <w:t xml:space="preserve">, ověřovateli zápisu </w:t>
      </w:r>
      <w:r w:rsidR="0091290B" w:rsidRPr="00AD7A0F">
        <w:rPr>
          <w:rFonts w:ascii="Arial" w:hAnsi="Arial" w:cs="Arial"/>
        </w:rPr>
        <w:t>pan</w:t>
      </w:r>
      <w:r w:rsidR="005723D8">
        <w:rPr>
          <w:rFonts w:ascii="Arial" w:hAnsi="Arial" w:cs="Arial"/>
        </w:rPr>
        <w:t xml:space="preserve">í </w:t>
      </w:r>
      <w:proofErr w:type="gramStart"/>
      <w:r w:rsidR="005E0FD7">
        <w:rPr>
          <w:rFonts w:ascii="Arial" w:hAnsi="Arial" w:cs="Arial"/>
        </w:rPr>
        <w:t>Vranou</w:t>
      </w:r>
      <w:r w:rsidR="00793156" w:rsidRPr="00AD7A0F">
        <w:rPr>
          <w:rFonts w:ascii="Arial" w:hAnsi="Arial" w:cs="Arial"/>
        </w:rPr>
        <w:t xml:space="preserve">  a</w:t>
      </w:r>
      <w:proofErr w:type="gramEnd"/>
      <w:r w:rsidR="00793156" w:rsidRPr="00AD7A0F">
        <w:rPr>
          <w:rFonts w:ascii="Arial" w:hAnsi="Arial" w:cs="Arial"/>
        </w:rPr>
        <w:t xml:space="preserve"> pan</w:t>
      </w:r>
      <w:r w:rsidR="009E6043" w:rsidRPr="00AD7A0F">
        <w:rPr>
          <w:rFonts w:ascii="Arial" w:hAnsi="Arial" w:cs="Arial"/>
        </w:rPr>
        <w:t>a Hanuše</w:t>
      </w:r>
      <w:r w:rsidR="00163FF2" w:rsidRPr="00AD7A0F">
        <w:rPr>
          <w:rFonts w:ascii="Arial" w:hAnsi="Arial" w:cs="Arial"/>
        </w:rPr>
        <w:t>.</w:t>
      </w:r>
    </w:p>
    <w:p w14:paraId="3E38B55D" w14:textId="77777777" w:rsidR="00793156" w:rsidRPr="00AD7A0F" w:rsidRDefault="00793156" w:rsidP="00187FEF">
      <w:pPr>
        <w:jc w:val="both"/>
        <w:rPr>
          <w:rFonts w:ascii="Arial" w:hAnsi="Arial" w:cs="Arial"/>
        </w:rPr>
      </w:pPr>
    </w:p>
    <w:p w14:paraId="209280E3" w14:textId="516FF890" w:rsidR="005B6837" w:rsidRPr="00AD7A0F" w:rsidRDefault="005B6837" w:rsidP="005B6837">
      <w:pPr>
        <w:jc w:val="both"/>
        <w:rPr>
          <w:rFonts w:ascii="Arial" w:hAnsi="Arial" w:cs="Arial"/>
        </w:rPr>
      </w:pPr>
      <w:bookmarkStart w:id="1" w:name="_Hlk534638280"/>
      <w:r w:rsidRPr="00AD7A0F">
        <w:rPr>
          <w:rFonts w:ascii="Arial" w:hAnsi="Arial" w:cs="Arial"/>
        </w:rPr>
        <w:t>Výsledek hlasování:</w:t>
      </w:r>
      <w:r w:rsidR="00931266">
        <w:rPr>
          <w:rFonts w:ascii="Arial" w:hAnsi="Arial" w:cs="Arial"/>
        </w:rPr>
        <w:t>6</w:t>
      </w:r>
      <w:r w:rsidRPr="00AD7A0F">
        <w:rPr>
          <w:rFonts w:ascii="Arial" w:hAnsi="Arial" w:cs="Arial"/>
        </w:rPr>
        <w:t xml:space="preserve"> (pro) – 0 (proti) - 0 (zdržel se)</w:t>
      </w:r>
    </w:p>
    <w:p w14:paraId="2F673E9C" w14:textId="6A2C5EAA" w:rsidR="005B6837" w:rsidRPr="00AD7A0F" w:rsidRDefault="005B6837" w:rsidP="005B6837">
      <w:pPr>
        <w:jc w:val="both"/>
        <w:rPr>
          <w:rFonts w:ascii="Arial" w:hAnsi="Arial" w:cs="Arial"/>
          <w:b/>
        </w:rPr>
      </w:pPr>
      <w:bookmarkStart w:id="2" w:name="_Hlk61104530"/>
      <w:bookmarkStart w:id="3" w:name="_Hlk92694462"/>
      <w:r w:rsidRPr="00AD7A0F">
        <w:rPr>
          <w:rFonts w:ascii="Arial" w:hAnsi="Arial" w:cs="Arial"/>
          <w:b/>
        </w:rPr>
        <w:t xml:space="preserve">Usnesení č.: </w:t>
      </w:r>
      <w:bookmarkStart w:id="4" w:name="_Hlk1371477"/>
      <w:bookmarkStart w:id="5" w:name="_Hlk532818779"/>
      <w:r w:rsidR="000A0B69" w:rsidRPr="00AD7A0F">
        <w:rPr>
          <w:rFonts w:ascii="Arial" w:hAnsi="Arial" w:cs="Arial"/>
          <w:b/>
        </w:rPr>
        <w:t>202</w:t>
      </w:r>
      <w:r w:rsidR="000A0B69">
        <w:rPr>
          <w:rFonts w:ascii="Arial" w:hAnsi="Arial" w:cs="Arial"/>
          <w:b/>
        </w:rPr>
        <w:t>5</w:t>
      </w:r>
      <w:r w:rsidR="000A0B69"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09</w:t>
      </w:r>
      <w:r w:rsidR="000A0B69"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23</w:t>
      </w:r>
      <w:r w:rsidR="000A0B69"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5</w:t>
      </w:r>
      <w:r w:rsidR="000A0B69" w:rsidRPr="00AD7A0F">
        <w:rPr>
          <w:rFonts w:ascii="Arial" w:hAnsi="Arial" w:cs="Arial"/>
          <w:b/>
        </w:rPr>
        <w:t>/0</w:t>
      </w:r>
      <w:r w:rsidR="000A0B69">
        <w:rPr>
          <w:rFonts w:ascii="Arial" w:hAnsi="Arial" w:cs="Arial"/>
          <w:b/>
        </w:rPr>
        <w:t>1</w:t>
      </w:r>
      <w:r w:rsidR="000A0B69" w:rsidRPr="00AD7A0F">
        <w:rPr>
          <w:rFonts w:ascii="Arial" w:hAnsi="Arial" w:cs="Arial"/>
          <w:b/>
        </w:rPr>
        <w:t xml:space="preserve"> bylo schváleno</w:t>
      </w:r>
      <w:r w:rsidRPr="00AD7A0F">
        <w:rPr>
          <w:rFonts w:ascii="Arial" w:hAnsi="Arial" w:cs="Arial"/>
          <w:b/>
        </w:rPr>
        <w:t>.</w:t>
      </w:r>
    </w:p>
    <w:bookmarkEnd w:id="1"/>
    <w:bookmarkEnd w:id="2"/>
    <w:bookmarkEnd w:id="4"/>
    <w:p w14:paraId="26D9BEB7" w14:textId="77777777" w:rsidR="00B926DD" w:rsidRPr="00AD7A0F" w:rsidRDefault="00B926DD" w:rsidP="004867F4">
      <w:pPr>
        <w:jc w:val="both"/>
        <w:rPr>
          <w:rFonts w:ascii="Arial" w:hAnsi="Arial" w:cs="Arial"/>
          <w:b/>
        </w:rPr>
      </w:pPr>
    </w:p>
    <w:bookmarkEnd w:id="3"/>
    <w:bookmarkEnd w:id="5"/>
    <w:p w14:paraId="39678FE8" w14:textId="77777777" w:rsidR="00FC62BE" w:rsidRDefault="00FC62BE" w:rsidP="00E05F61">
      <w:pPr>
        <w:outlineLvl w:val="0"/>
        <w:rPr>
          <w:rFonts w:ascii="Arial" w:hAnsi="Arial" w:cs="Arial"/>
        </w:rPr>
      </w:pPr>
    </w:p>
    <w:p w14:paraId="0A76365E" w14:textId="1A9DF909" w:rsidR="00A936D6" w:rsidRPr="00AD7A0F" w:rsidRDefault="00A936D6" w:rsidP="00E05F61">
      <w:pPr>
        <w:outlineLvl w:val="0"/>
        <w:rPr>
          <w:rFonts w:ascii="Arial" w:hAnsi="Arial" w:cs="Arial"/>
        </w:rPr>
      </w:pPr>
      <w:r w:rsidRPr="00AD7A0F">
        <w:rPr>
          <w:rFonts w:ascii="Arial" w:hAnsi="Arial" w:cs="Arial"/>
        </w:rPr>
        <w:t xml:space="preserve">2.2        </w:t>
      </w:r>
    </w:p>
    <w:p w14:paraId="74107D5A" w14:textId="2C66359E" w:rsidR="000A7BED" w:rsidRPr="00AD7A0F" w:rsidRDefault="0015575D" w:rsidP="00E05F61">
      <w:pPr>
        <w:outlineLvl w:val="0"/>
        <w:rPr>
          <w:rFonts w:ascii="Arial" w:hAnsi="Arial" w:cs="Arial"/>
        </w:rPr>
      </w:pPr>
      <w:r w:rsidRPr="00AD7A0F">
        <w:rPr>
          <w:rFonts w:ascii="Arial" w:hAnsi="Arial" w:cs="Arial"/>
        </w:rPr>
        <w:t>Předsedající přednesla program</w:t>
      </w:r>
      <w:r w:rsidR="00A936D6" w:rsidRPr="00AD7A0F">
        <w:rPr>
          <w:rFonts w:ascii="Arial" w:hAnsi="Arial" w:cs="Arial"/>
        </w:rPr>
        <w:t xml:space="preserve"> tak</w:t>
      </w:r>
      <w:r w:rsidRPr="00AD7A0F">
        <w:rPr>
          <w:rFonts w:ascii="Arial" w:hAnsi="Arial" w:cs="Arial"/>
        </w:rPr>
        <w:t>,</w:t>
      </w:r>
      <w:r w:rsidR="00A936D6" w:rsidRPr="00AD7A0F">
        <w:rPr>
          <w:rFonts w:ascii="Arial" w:hAnsi="Arial" w:cs="Arial"/>
        </w:rPr>
        <w:t xml:space="preserve"> jak byl zveřejněn na pozvánce</w:t>
      </w:r>
      <w:r w:rsidR="000A7BED" w:rsidRPr="00AD7A0F">
        <w:rPr>
          <w:rFonts w:ascii="Arial" w:hAnsi="Arial" w:cs="Arial"/>
        </w:rPr>
        <w:t xml:space="preserve"> na zasedání ZO</w:t>
      </w:r>
      <w:r w:rsidR="000A0B69">
        <w:rPr>
          <w:rFonts w:ascii="Arial" w:hAnsi="Arial" w:cs="Arial"/>
        </w:rPr>
        <w:t xml:space="preserve"> a navrhla doplnit o bod Schvalování smlouvy o smlouvě budoucí o zřízení věcného břemene a dohodu o umístění stavby č.IV-12-6037937 – ČEZ Distribuce a.s.</w:t>
      </w:r>
      <w:r w:rsidR="001A1938">
        <w:rPr>
          <w:rFonts w:ascii="Arial" w:hAnsi="Arial" w:cs="Arial"/>
        </w:rPr>
        <w:t xml:space="preserve">, </w:t>
      </w:r>
      <w:r w:rsidR="000A0B69">
        <w:rPr>
          <w:rFonts w:ascii="Arial" w:hAnsi="Arial" w:cs="Arial"/>
        </w:rPr>
        <w:t>který bude zařazen jako bod 9, zbývající body budou posunuty. D</w:t>
      </w:r>
      <w:r w:rsidR="00FF62C7">
        <w:rPr>
          <w:rFonts w:ascii="Arial" w:hAnsi="Arial" w:cs="Arial"/>
        </w:rPr>
        <w:t>alší návrhy nebyly podány.</w:t>
      </w:r>
    </w:p>
    <w:p w14:paraId="14421F33" w14:textId="77777777" w:rsidR="00A00DA0" w:rsidRPr="00AD7A0F" w:rsidRDefault="00A00DA0" w:rsidP="00A00DA0">
      <w:pPr>
        <w:outlineLvl w:val="0"/>
        <w:rPr>
          <w:rFonts w:ascii="Arial" w:hAnsi="Arial" w:cs="Arial"/>
          <w:lang w:eastAsia="en-US"/>
        </w:rPr>
      </w:pPr>
      <w:r w:rsidRPr="00AD7A0F">
        <w:rPr>
          <w:rFonts w:ascii="Arial" w:hAnsi="Arial" w:cs="Arial"/>
        </w:rPr>
        <w:t xml:space="preserve">            </w:t>
      </w:r>
    </w:p>
    <w:p w14:paraId="20062194" w14:textId="1B64839D" w:rsidR="001A1938" w:rsidRDefault="00A00DA0" w:rsidP="001A1938">
      <w:pPr>
        <w:outlineLvl w:val="0"/>
        <w:rPr>
          <w:sz w:val="28"/>
          <w:szCs w:val="28"/>
        </w:rPr>
      </w:pPr>
      <w:r w:rsidRPr="00AD7A0F">
        <w:rPr>
          <w:rFonts w:ascii="Arial" w:hAnsi="Arial" w:cs="Arial"/>
        </w:rPr>
        <w:t xml:space="preserve">           </w:t>
      </w:r>
      <w:r w:rsidR="001A1938">
        <w:rPr>
          <w:sz w:val="28"/>
          <w:szCs w:val="28"/>
        </w:rPr>
        <w:t>Program:</w:t>
      </w:r>
    </w:p>
    <w:p w14:paraId="7927DE6A" w14:textId="77777777" w:rsidR="000A0B69" w:rsidRPr="00C77924" w:rsidRDefault="000A0B69" w:rsidP="000A0B69">
      <w:pPr>
        <w:pStyle w:val="Odstavecseseznamem"/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</w:rPr>
      </w:pPr>
      <w:r w:rsidRPr="00C77924">
        <w:rPr>
          <w:rFonts w:ascii="Arial" w:hAnsi="Arial" w:cs="Arial"/>
        </w:rPr>
        <w:t>Zahájení</w:t>
      </w:r>
    </w:p>
    <w:p w14:paraId="098C8139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 w:rsidRPr="00C77924">
        <w:rPr>
          <w:rFonts w:ascii="Arial" w:hAnsi="Arial" w:cs="Arial"/>
          <w:lang w:val="en-US" w:bidi="en-US"/>
        </w:rPr>
        <w:t>Organizační</w:t>
      </w:r>
      <w:proofErr w:type="spellEnd"/>
      <w:r w:rsidRPr="00C77924">
        <w:rPr>
          <w:rFonts w:ascii="Arial" w:hAnsi="Arial" w:cs="Arial"/>
          <w:lang w:val="en-US" w:bidi="en-US"/>
        </w:rPr>
        <w:t xml:space="preserve"> </w:t>
      </w:r>
      <w:proofErr w:type="spellStart"/>
      <w:r w:rsidRPr="00C77924">
        <w:rPr>
          <w:rFonts w:ascii="Arial" w:hAnsi="Arial" w:cs="Arial"/>
          <w:lang w:val="en-US" w:bidi="en-US"/>
        </w:rPr>
        <w:t>záležitosti</w:t>
      </w:r>
      <w:proofErr w:type="spellEnd"/>
      <w:r w:rsidRPr="00C77924">
        <w:rPr>
          <w:rFonts w:ascii="Arial" w:hAnsi="Arial" w:cs="Arial"/>
          <w:lang w:val="en-US" w:bidi="en-US"/>
        </w:rPr>
        <w:t xml:space="preserve"> </w:t>
      </w:r>
    </w:p>
    <w:p w14:paraId="6E460CCB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Plnění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rozpočtu</w:t>
      </w:r>
      <w:proofErr w:type="spellEnd"/>
      <w:r>
        <w:rPr>
          <w:rFonts w:ascii="Arial" w:hAnsi="Arial" w:cs="Arial"/>
          <w:lang w:val="en-US" w:bidi="en-US"/>
        </w:rPr>
        <w:t>, RO č.4</w:t>
      </w:r>
    </w:p>
    <w:p w14:paraId="1065C494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Geometrický</w:t>
      </w:r>
      <w:proofErr w:type="spellEnd"/>
      <w:r>
        <w:rPr>
          <w:rFonts w:ascii="Arial" w:hAnsi="Arial" w:cs="Arial"/>
          <w:lang w:val="en-US" w:bidi="en-US"/>
        </w:rPr>
        <w:t xml:space="preserve"> plan - </w:t>
      </w:r>
      <w:proofErr w:type="spellStart"/>
      <w:r>
        <w:rPr>
          <w:rFonts w:ascii="Arial" w:hAnsi="Arial" w:cs="Arial"/>
          <w:lang w:val="en-US" w:bidi="en-US"/>
        </w:rPr>
        <w:t>pozemky</w:t>
      </w:r>
      <w:proofErr w:type="spellEnd"/>
      <w:r>
        <w:rPr>
          <w:rFonts w:ascii="Arial" w:hAnsi="Arial" w:cs="Arial"/>
          <w:lang w:val="en-US" w:bidi="en-US"/>
        </w:rPr>
        <w:t xml:space="preserve"> v </w:t>
      </w:r>
      <w:proofErr w:type="spellStart"/>
      <w:r>
        <w:rPr>
          <w:rFonts w:ascii="Arial" w:hAnsi="Arial" w:cs="Arial"/>
          <w:lang w:val="en-US" w:bidi="en-US"/>
        </w:rPr>
        <w:t>k.</w:t>
      </w:r>
      <w:proofErr w:type="gramStart"/>
      <w:r>
        <w:rPr>
          <w:rFonts w:ascii="Arial" w:hAnsi="Arial" w:cs="Arial"/>
          <w:lang w:val="en-US" w:bidi="en-US"/>
        </w:rPr>
        <w:t>ú.Losiny</w:t>
      </w:r>
      <w:proofErr w:type="spellEnd"/>
      <w:proofErr w:type="gramEnd"/>
      <w:r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chatová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osada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Tlučeň</w:t>
      </w:r>
      <w:proofErr w:type="spellEnd"/>
    </w:p>
    <w:p w14:paraId="2B332CEC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Darovací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smlouva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arcibiskupství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pražské</w:t>
      </w:r>
      <w:proofErr w:type="spellEnd"/>
    </w:p>
    <w:p w14:paraId="654F1454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Kupní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smlouva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pozemky</w:t>
      </w:r>
      <w:proofErr w:type="spellEnd"/>
      <w:r>
        <w:rPr>
          <w:rFonts w:ascii="Arial" w:hAnsi="Arial" w:cs="Arial"/>
          <w:lang w:val="en-US" w:bidi="en-US"/>
        </w:rPr>
        <w:t xml:space="preserve"> v </w:t>
      </w:r>
      <w:proofErr w:type="spellStart"/>
      <w:r>
        <w:rPr>
          <w:rFonts w:ascii="Arial" w:hAnsi="Arial" w:cs="Arial"/>
          <w:lang w:val="en-US" w:bidi="en-US"/>
        </w:rPr>
        <w:t>k.</w:t>
      </w:r>
      <w:proofErr w:type="gramStart"/>
      <w:r>
        <w:rPr>
          <w:rFonts w:ascii="Arial" w:hAnsi="Arial" w:cs="Arial"/>
          <w:lang w:val="en-US" w:bidi="en-US"/>
        </w:rPr>
        <w:t>ú.Losiny</w:t>
      </w:r>
      <w:proofErr w:type="spellEnd"/>
      <w:proofErr w:type="gramEnd"/>
    </w:p>
    <w:p w14:paraId="25CBB601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Volby</w:t>
      </w:r>
      <w:proofErr w:type="spellEnd"/>
      <w:r>
        <w:rPr>
          <w:rFonts w:ascii="Arial" w:hAnsi="Arial" w:cs="Arial"/>
          <w:lang w:val="en-US" w:bidi="en-US"/>
        </w:rPr>
        <w:t xml:space="preserve"> do </w:t>
      </w:r>
      <w:proofErr w:type="spellStart"/>
      <w:r>
        <w:rPr>
          <w:rFonts w:ascii="Arial" w:hAnsi="Arial" w:cs="Arial"/>
          <w:lang w:val="en-US" w:bidi="en-US"/>
        </w:rPr>
        <w:t>Poslanecké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sněmovny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Parlamentu</w:t>
      </w:r>
      <w:proofErr w:type="spellEnd"/>
      <w:r>
        <w:rPr>
          <w:rFonts w:ascii="Arial" w:hAnsi="Arial" w:cs="Arial"/>
          <w:lang w:val="en-US" w:bidi="en-US"/>
        </w:rPr>
        <w:t xml:space="preserve"> ČR</w:t>
      </w:r>
    </w:p>
    <w:p w14:paraId="131215E3" w14:textId="77777777" w:rsidR="000A0B69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Munipolis</w:t>
      </w:r>
      <w:proofErr w:type="spellEnd"/>
    </w:p>
    <w:p w14:paraId="3C840356" w14:textId="29F05830" w:rsidR="000A0B69" w:rsidRDefault="00122934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bookmarkStart w:id="6" w:name="_Hlk210632733"/>
      <w:r>
        <w:rPr>
          <w:rFonts w:ascii="Arial" w:hAnsi="Arial" w:cs="Arial"/>
        </w:rPr>
        <w:t xml:space="preserve">Schvalování </w:t>
      </w:r>
      <w:r w:rsidR="000A0B69">
        <w:rPr>
          <w:rFonts w:ascii="Arial" w:hAnsi="Arial" w:cs="Arial"/>
        </w:rPr>
        <w:t>S</w:t>
      </w:r>
      <w:r w:rsidR="000A0B69">
        <w:rPr>
          <w:rFonts w:ascii="Arial" w:hAnsi="Arial" w:cs="Arial"/>
        </w:rPr>
        <w:t>mlouv</w:t>
      </w:r>
      <w:r>
        <w:rPr>
          <w:rFonts w:ascii="Arial" w:hAnsi="Arial" w:cs="Arial"/>
        </w:rPr>
        <w:t>y</w:t>
      </w:r>
      <w:r w:rsidR="000A0B69">
        <w:rPr>
          <w:rFonts w:ascii="Arial" w:hAnsi="Arial" w:cs="Arial"/>
        </w:rPr>
        <w:t xml:space="preserve"> o smlouvě budoucí o zřízení věcného břemene a dohod</w:t>
      </w:r>
      <w:r>
        <w:rPr>
          <w:rFonts w:ascii="Arial" w:hAnsi="Arial" w:cs="Arial"/>
        </w:rPr>
        <w:t>y</w:t>
      </w:r>
      <w:r w:rsidR="000A0B69">
        <w:rPr>
          <w:rFonts w:ascii="Arial" w:hAnsi="Arial" w:cs="Arial"/>
        </w:rPr>
        <w:t xml:space="preserve"> o umístění stavby č.IV-12-6037937 – ČEZ Distribuce a.s</w:t>
      </w:r>
    </w:p>
    <w:bookmarkEnd w:id="6"/>
    <w:p w14:paraId="37DE70EB" w14:textId="77777777" w:rsidR="000A0B69" w:rsidRPr="00E02C54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 w:rsidRPr="00E02C54">
        <w:rPr>
          <w:rFonts w:ascii="Arial" w:hAnsi="Arial" w:cs="Arial"/>
          <w:lang w:val="en-US" w:bidi="en-US"/>
        </w:rPr>
        <w:t>Různé</w:t>
      </w:r>
      <w:proofErr w:type="spellEnd"/>
    </w:p>
    <w:p w14:paraId="6B9EBDD6" w14:textId="77777777" w:rsidR="000A0B69" w:rsidRPr="00CA39DD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 w:rsidRPr="00CA39DD">
        <w:rPr>
          <w:rFonts w:ascii="Arial" w:hAnsi="Arial" w:cs="Arial"/>
          <w:lang w:val="en-US" w:bidi="en-US"/>
        </w:rPr>
        <w:t>Diskuze</w:t>
      </w:r>
      <w:proofErr w:type="spellEnd"/>
    </w:p>
    <w:p w14:paraId="43E5AC1C" w14:textId="77777777" w:rsidR="000A0B69" w:rsidRPr="00EB47CE" w:rsidRDefault="000A0B69" w:rsidP="000A0B69">
      <w:pPr>
        <w:numPr>
          <w:ilvl w:val="0"/>
          <w:numId w:val="2"/>
        </w:num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 w:rsidRPr="00EB47CE">
        <w:rPr>
          <w:rFonts w:ascii="Arial" w:hAnsi="Arial" w:cs="Arial"/>
          <w:lang w:val="de-DE" w:bidi="en-US"/>
        </w:rPr>
        <w:t>Závěr</w:t>
      </w:r>
      <w:proofErr w:type="spellEnd"/>
    </w:p>
    <w:p w14:paraId="3E028C14" w14:textId="77777777" w:rsidR="005E0FD7" w:rsidRDefault="005E0FD7" w:rsidP="00F1076A">
      <w:pPr>
        <w:suppressAutoHyphens w:val="0"/>
        <w:ind w:left="1080"/>
        <w:contextualSpacing/>
        <w:rPr>
          <w:rFonts w:ascii="Arial" w:hAnsi="Arial" w:cs="Arial"/>
          <w:lang w:val="de-DE" w:bidi="en-US"/>
        </w:rPr>
      </w:pPr>
    </w:p>
    <w:p w14:paraId="55419B11" w14:textId="774C1D07" w:rsidR="00C27E27" w:rsidRPr="00AD7A0F" w:rsidRDefault="00C27E27" w:rsidP="00F1076A">
      <w:pPr>
        <w:suppressAutoHyphens w:val="0"/>
        <w:ind w:left="1080"/>
        <w:contextualSpacing/>
        <w:rPr>
          <w:rFonts w:ascii="Arial" w:hAnsi="Arial" w:cs="Arial"/>
          <w:lang w:val="en-US" w:bidi="en-US"/>
        </w:rPr>
      </w:pPr>
      <w:proofErr w:type="spellStart"/>
      <w:r w:rsidRPr="00AD7A0F">
        <w:rPr>
          <w:rFonts w:ascii="Arial" w:hAnsi="Arial" w:cs="Arial"/>
          <w:lang w:val="de-DE" w:bidi="en-US"/>
        </w:rPr>
        <w:t>Žádné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další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návrhy</w:t>
      </w:r>
      <w:proofErr w:type="spellEnd"/>
      <w:r w:rsidRPr="00AD7A0F">
        <w:rPr>
          <w:rFonts w:ascii="Arial" w:hAnsi="Arial" w:cs="Arial"/>
          <w:lang w:val="de-DE" w:bidi="en-US"/>
        </w:rPr>
        <w:t xml:space="preserve"> na </w:t>
      </w:r>
      <w:proofErr w:type="spellStart"/>
      <w:r w:rsidRPr="00AD7A0F">
        <w:rPr>
          <w:rFonts w:ascii="Arial" w:hAnsi="Arial" w:cs="Arial"/>
          <w:lang w:val="de-DE" w:bidi="en-US"/>
        </w:rPr>
        <w:t>změnu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či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doplnění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programu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nebyly</w:t>
      </w:r>
      <w:proofErr w:type="spellEnd"/>
      <w:r w:rsidRPr="00AD7A0F">
        <w:rPr>
          <w:rFonts w:ascii="Arial" w:hAnsi="Arial" w:cs="Arial"/>
          <w:lang w:val="de-DE" w:bidi="en-US"/>
        </w:rPr>
        <w:t xml:space="preserve"> </w:t>
      </w:r>
      <w:proofErr w:type="spellStart"/>
      <w:r w:rsidRPr="00AD7A0F">
        <w:rPr>
          <w:rFonts w:ascii="Arial" w:hAnsi="Arial" w:cs="Arial"/>
          <w:lang w:val="de-DE" w:bidi="en-US"/>
        </w:rPr>
        <w:t>vzneseny</w:t>
      </w:r>
      <w:proofErr w:type="spellEnd"/>
      <w:r w:rsidRPr="00AD7A0F">
        <w:rPr>
          <w:rFonts w:ascii="Arial" w:hAnsi="Arial" w:cs="Arial"/>
          <w:lang w:val="de-DE" w:bidi="en-US"/>
        </w:rPr>
        <w:t>.</w:t>
      </w:r>
    </w:p>
    <w:p w14:paraId="056AADE4" w14:textId="77777777" w:rsidR="00F1076A" w:rsidRPr="00AD7A0F" w:rsidRDefault="00F1076A" w:rsidP="004867F4">
      <w:pPr>
        <w:jc w:val="both"/>
        <w:rPr>
          <w:rFonts w:ascii="Arial" w:hAnsi="Arial" w:cs="Arial"/>
        </w:rPr>
      </w:pPr>
      <w:bookmarkStart w:id="7" w:name="_Hlk67898220"/>
    </w:p>
    <w:p w14:paraId="40AC4A3E" w14:textId="35CFF159" w:rsidR="005252C8" w:rsidRPr="00AD7A0F" w:rsidRDefault="005252C8" w:rsidP="004867F4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Návrh usnesení:</w:t>
      </w:r>
      <w:r w:rsidR="001E5D84" w:rsidRPr="00AD7A0F">
        <w:rPr>
          <w:rFonts w:ascii="Arial" w:hAnsi="Arial" w:cs="Arial"/>
        </w:rPr>
        <w:t xml:space="preserve">    </w:t>
      </w:r>
    </w:p>
    <w:p w14:paraId="2CA9005F" w14:textId="77777777" w:rsidR="001A1748" w:rsidRPr="00AD7A0F" w:rsidRDefault="005252C8" w:rsidP="001A1748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 xml:space="preserve">Zastupitelstvo obce Petrovice II </w:t>
      </w:r>
      <w:proofErr w:type="gramStart"/>
      <w:r w:rsidRPr="00AD7A0F">
        <w:rPr>
          <w:rFonts w:ascii="Arial" w:hAnsi="Arial" w:cs="Arial"/>
        </w:rPr>
        <w:t>schvaluje  program</w:t>
      </w:r>
      <w:proofErr w:type="gramEnd"/>
      <w:r w:rsidRPr="00AD7A0F">
        <w:rPr>
          <w:rFonts w:ascii="Arial" w:hAnsi="Arial" w:cs="Arial"/>
        </w:rPr>
        <w:t xml:space="preserve"> zasedání</w:t>
      </w:r>
      <w:r w:rsidR="001A1748" w:rsidRPr="00AD7A0F">
        <w:rPr>
          <w:rFonts w:ascii="Arial" w:hAnsi="Arial" w:cs="Arial"/>
        </w:rPr>
        <w:t xml:space="preserve"> dle předneseného návrhu.</w:t>
      </w:r>
      <w:r w:rsidR="001E5D84" w:rsidRPr="00AD7A0F">
        <w:rPr>
          <w:rFonts w:ascii="Arial" w:hAnsi="Arial" w:cs="Arial"/>
        </w:rPr>
        <w:t xml:space="preserve"> </w:t>
      </w:r>
    </w:p>
    <w:p w14:paraId="6A7FF9CD" w14:textId="77777777" w:rsidR="00F54E0E" w:rsidRPr="00AD7A0F" w:rsidRDefault="00F54E0E" w:rsidP="00F54E0E">
      <w:pPr>
        <w:rPr>
          <w:rFonts w:ascii="Arial" w:hAnsi="Arial" w:cs="Arial"/>
        </w:rPr>
      </w:pPr>
    </w:p>
    <w:p w14:paraId="1914B6CE" w14:textId="77777777" w:rsidR="00EB445F" w:rsidRPr="00AD7A0F" w:rsidRDefault="00EB445F" w:rsidP="00EB445F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Výsledek hlasování:</w:t>
      </w:r>
      <w:r>
        <w:rPr>
          <w:rFonts w:ascii="Arial" w:hAnsi="Arial" w:cs="Arial"/>
        </w:rPr>
        <w:t>6</w:t>
      </w:r>
      <w:r w:rsidRPr="00AD7A0F">
        <w:rPr>
          <w:rFonts w:ascii="Arial" w:hAnsi="Arial" w:cs="Arial"/>
        </w:rPr>
        <w:t xml:space="preserve"> (pro) – 0 (proti) - 0 (zdržel se)</w:t>
      </w:r>
    </w:p>
    <w:p w14:paraId="4AB5B196" w14:textId="6EB2E359" w:rsidR="00EB445F" w:rsidRPr="00AD7A0F" w:rsidRDefault="00EB445F" w:rsidP="00EB445F">
      <w:pPr>
        <w:jc w:val="both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>Usnesení č.: 202</w:t>
      </w:r>
      <w:r>
        <w:rPr>
          <w:rFonts w:ascii="Arial" w:hAnsi="Arial" w:cs="Arial"/>
          <w:b/>
        </w:rPr>
        <w:t>5</w:t>
      </w:r>
      <w:r w:rsidRPr="00AD7A0F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0</w:t>
      </w:r>
      <w:r w:rsidR="000A0B69">
        <w:rPr>
          <w:rFonts w:ascii="Arial" w:hAnsi="Arial" w:cs="Arial"/>
          <w:b/>
        </w:rPr>
        <w:t>9</w:t>
      </w:r>
      <w:r w:rsidRPr="00AD7A0F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2</w:t>
      </w:r>
      <w:r w:rsidR="000A0B69">
        <w:rPr>
          <w:rFonts w:ascii="Arial" w:hAnsi="Arial" w:cs="Arial"/>
          <w:b/>
        </w:rPr>
        <w:t>3</w:t>
      </w:r>
      <w:r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5</w:t>
      </w:r>
      <w:r w:rsidRPr="00AD7A0F">
        <w:rPr>
          <w:rFonts w:ascii="Arial" w:hAnsi="Arial" w:cs="Arial"/>
          <w:b/>
        </w:rPr>
        <w:t>/0</w:t>
      </w:r>
      <w:r>
        <w:rPr>
          <w:rFonts w:ascii="Arial" w:hAnsi="Arial" w:cs="Arial"/>
          <w:b/>
        </w:rPr>
        <w:t>2</w:t>
      </w:r>
      <w:r w:rsidRPr="00AD7A0F">
        <w:rPr>
          <w:rFonts w:ascii="Arial" w:hAnsi="Arial" w:cs="Arial"/>
          <w:b/>
        </w:rPr>
        <w:t xml:space="preserve"> bylo schváleno.</w:t>
      </w:r>
    </w:p>
    <w:p w14:paraId="37F0E62D" w14:textId="77777777" w:rsidR="00F145D7" w:rsidRPr="00AD7A0F" w:rsidRDefault="00F145D7" w:rsidP="00F145D7">
      <w:pPr>
        <w:jc w:val="both"/>
        <w:rPr>
          <w:rFonts w:ascii="Arial" w:hAnsi="Arial" w:cs="Arial"/>
          <w:b/>
        </w:rPr>
      </w:pPr>
    </w:p>
    <w:p w14:paraId="4B876043" w14:textId="77777777" w:rsidR="00FF62C7" w:rsidRDefault="00FF62C7" w:rsidP="003B11D2">
      <w:pPr>
        <w:jc w:val="both"/>
        <w:rPr>
          <w:rFonts w:ascii="Arial" w:hAnsi="Arial" w:cs="Arial"/>
          <w:b/>
        </w:rPr>
      </w:pPr>
    </w:p>
    <w:p w14:paraId="26C43C97" w14:textId="6DF5F6B1" w:rsidR="00FA765B" w:rsidRPr="00AD7A0F" w:rsidRDefault="00FA765B" w:rsidP="003B11D2">
      <w:pPr>
        <w:jc w:val="both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>Ad</w:t>
      </w:r>
      <w:r w:rsidR="00715A31">
        <w:rPr>
          <w:rFonts w:ascii="Arial" w:hAnsi="Arial" w:cs="Arial"/>
          <w:b/>
        </w:rPr>
        <w:t xml:space="preserve"> </w:t>
      </w:r>
      <w:r w:rsidRPr="00AD7A0F">
        <w:rPr>
          <w:rFonts w:ascii="Arial" w:hAnsi="Arial" w:cs="Arial"/>
          <w:b/>
        </w:rPr>
        <w:t xml:space="preserve">3) </w:t>
      </w:r>
      <w:r w:rsidR="001846E4" w:rsidRPr="00AD7A0F">
        <w:rPr>
          <w:rFonts w:ascii="Arial" w:hAnsi="Arial" w:cs="Arial"/>
          <w:b/>
        </w:rPr>
        <w:t xml:space="preserve">Plnění </w:t>
      </w:r>
      <w:r w:rsidR="00F1076A" w:rsidRPr="00AD7A0F">
        <w:rPr>
          <w:rFonts w:ascii="Arial" w:hAnsi="Arial" w:cs="Arial"/>
          <w:b/>
        </w:rPr>
        <w:t>rozpočtu</w:t>
      </w:r>
      <w:r w:rsidR="0091290B" w:rsidRPr="00AD7A0F">
        <w:rPr>
          <w:rFonts w:ascii="Arial" w:hAnsi="Arial" w:cs="Arial"/>
          <w:b/>
        </w:rPr>
        <w:t xml:space="preserve">, </w:t>
      </w:r>
      <w:r w:rsidR="005F1AFC">
        <w:rPr>
          <w:rFonts w:ascii="Arial" w:hAnsi="Arial" w:cs="Arial"/>
          <w:b/>
        </w:rPr>
        <w:t>RO č.</w:t>
      </w:r>
      <w:r w:rsidR="000A0B69">
        <w:rPr>
          <w:rFonts w:ascii="Arial" w:hAnsi="Arial" w:cs="Arial"/>
          <w:b/>
        </w:rPr>
        <w:t>4</w:t>
      </w:r>
    </w:p>
    <w:p w14:paraId="25BF7746" w14:textId="604B4612" w:rsidR="005E0FD7" w:rsidRDefault="00FA765B" w:rsidP="00D247D5">
      <w:pPr>
        <w:rPr>
          <w:rFonts w:ascii="Arial" w:hAnsi="Arial" w:cs="Arial"/>
          <w:bCs/>
        </w:rPr>
      </w:pPr>
      <w:r w:rsidRPr="00AD7A0F">
        <w:rPr>
          <w:rFonts w:ascii="Arial" w:hAnsi="Arial" w:cs="Arial"/>
          <w:bCs/>
        </w:rPr>
        <w:t xml:space="preserve">Předsedající </w:t>
      </w:r>
      <w:r w:rsidR="00F145D7">
        <w:rPr>
          <w:rFonts w:ascii="Arial" w:hAnsi="Arial" w:cs="Arial"/>
          <w:bCs/>
        </w:rPr>
        <w:t>s</w:t>
      </w:r>
      <w:r w:rsidR="005F1AFC">
        <w:rPr>
          <w:rFonts w:ascii="Arial" w:hAnsi="Arial" w:cs="Arial"/>
          <w:bCs/>
        </w:rPr>
        <w:t xml:space="preserve">eznámila s plněním rozpočtu </w:t>
      </w:r>
      <w:proofErr w:type="gramStart"/>
      <w:r w:rsidR="005F1AFC">
        <w:rPr>
          <w:rFonts w:ascii="Arial" w:hAnsi="Arial" w:cs="Arial"/>
          <w:bCs/>
        </w:rPr>
        <w:t xml:space="preserve">dle </w:t>
      </w:r>
      <w:r w:rsidR="00BC5D0D" w:rsidRPr="00AD7A0F">
        <w:rPr>
          <w:rFonts w:ascii="Arial" w:hAnsi="Arial" w:cs="Arial"/>
          <w:bCs/>
        </w:rPr>
        <w:t xml:space="preserve"> FIN</w:t>
      </w:r>
      <w:proofErr w:type="gramEnd"/>
      <w:r w:rsidR="00BC5D0D" w:rsidRPr="00AD7A0F">
        <w:rPr>
          <w:rFonts w:ascii="Arial" w:hAnsi="Arial" w:cs="Arial"/>
          <w:bCs/>
        </w:rPr>
        <w:t xml:space="preserve"> 2-12 k</w:t>
      </w:r>
      <w:r w:rsidR="00990782" w:rsidRPr="00AD7A0F">
        <w:rPr>
          <w:rFonts w:ascii="Arial" w:hAnsi="Arial" w:cs="Arial"/>
          <w:bCs/>
        </w:rPr>
        <w:t> </w:t>
      </w:r>
      <w:r w:rsidR="000A0B69">
        <w:rPr>
          <w:rFonts w:ascii="Arial" w:hAnsi="Arial" w:cs="Arial"/>
          <w:bCs/>
        </w:rPr>
        <w:t>8</w:t>
      </w:r>
      <w:r w:rsidR="00990782" w:rsidRPr="00AD7A0F">
        <w:rPr>
          <w:rFonts w:ascii="Arial" w:hAnsi="Arial" w:cs="Arial"/>
          <w:bCs/>
        </w:rPr>
        <w:t>/202</w:t>
      </w:r>
      <w:r w:rsidR="006649F1">
        <w:rPr>
          <w:rFonts w:ascii="Arial" w:hAnsi="Arial" w:cs="Arial"/>
          <w:bCs/>
        </w:rPr>
        <w:t>5</w:t>
      </w:r>
      <w:r w:rsidR="00294239" w:rsidRPr="00AD7A0F">
        <w:rPr>
          <w:rFonts w:ascii="Arial" w:hAnsi="Arial" w:cs="Arial"/>
          <w:bCs/>
        </w:rPr>
        <w:t xml:space="preserve"> </w:t>
      </w:r>
      <w:r w:rsidR="0091290B" w:rsidRPr="00AD7A0F">
        <w:rPr>
          <w:rFonts w:ascii="Arial" w:hAnsi="Arial" w:cs="Arial"/>
          <w:bCs/>
        </w:rPr>
        <w:t>(příl.č.</w:t>
      </w:r>
      <w:r w:rsidR="00B95906">
        <w:rPr>
          <w:rFonts w:ascii="Arial" w:hAnsi="Arial" w:cs="Arial"/>
          <w:bCs/>
        </w:rPr>
        <w:t>2</w:t>
      </w:r>
      <w:r w:rsidR="0091290B" w:rsidRPr="00AD7A0F">
        <w:rPr>
          <w:rFonts w:ascii="Arial" w:hAnsi="Arial" w:cs="Arial"/>
          <w:bCs/>
        </w:rPr>
        <w:t>)</w:t>
      </w:r>
      <w:r w:rsidR="00F145D7">
        <w:rPr>
          <w:rFonts w:ascii="Arial" w:hAnsi="Arial" w:cs="Arial"/>
          <w:bCs/>
        </w:rPr>
        <w:t xml:space="preserve"> </w:t>
      </w:r>
      <w:r w:rsidR="005F1AFC">
        <w:rPr>
          <w:rFonts w:ascii="Arial" w:hAnsi="Arial" w:cs="Arial"/>
          <w:bCs/>
        </w:rPr>
        <w:t>a rozpočtovým opatřením č.</w:t>
      </w:r>
      <w:r w:rsidR="000A0B69">
        <w:rPr>
          <w:rFonts w:ascii="Arial" w:hAnsi="Arial" w:cs="Arial"/>
          <w:bCs/>
        </w:rPr>
        <w:t>4</w:t>
      </w:r>
      <w:r w:rsidR="00FF62C7">
        <w:rPr>
          <w:rFonts w:ascii="Arial" w:hAnsi="Arial" w:cs="Arial"/>
          <w:bCs/>
        </w:rPr>
        <w:t xml:space="preserve"> (příl.č.3)</w:t>
      </w:r>
      <w:r w:rsidR="00F145D7">
        <w:rPr>
          <w:rFonts w:ascii="Arial" w:hAnsi="Arial" w:cs="Arial"/>
          <w:bCs/>
        </w:rPr>
        <w:t>.</w:t>
      </w:r>
      <w:r w:rsidR="000A0B69">
        <w:rPr>
          <w:rFonts w:ascii="Arial" w:hAnsi="Arial" w:cs="Arial"/>
          <w:bCs/>
        </w:rPr>
        <w:t xml:space="preserve"> Plnění rozpočtu je v souladu se schváleným rozpočtem na r.2025. </w:t>
      </w:r>
    </w:p>
    <w:p w14:paraId="5BA9F42A" w14:textId="77777777" w:rsidR="00931266" w:rsidRDefault="00931266" w:rsidP="00D247D5">
      <w:pPr>
        <w:rPr>
          <w:rFonts w:ascii="Arial" w:hAnsi="Arial" w:cs="Arial"/>
          <w:bCs/>
        </w:rPr>
      </w:pPr>
    </w:p>
    <w:p w14:paraId="628E5891" w14:textId="00286342" w:rsidR="00BC5D0D" w:rsidRPr="00AD7A0F" w:rsidRDefault="00F1076A" w:rsidP="00BC5D0D">
      <w:pPr>
        <w:jc w:val="both"/>
        <w:rPr>
          <w:rFonts w:ascii="Arial" w:hAnsi="Arial" w:cs="Arial"/>
          <w:b/>
        </w:rPr>
      </w:pPr>
      <w:bookmarkStart w:id="8" w:name="_Hlk83364636"/>
      <w:bookmarkEnd w:id="7"/>
      <w:r w:rsidRPr="00AD7A0F">
        <w:rPr>
          <w:rFonts w:ascii="Arial" w:hAnsi="Arial" w:cs="Arial"/>
          <w:b/>
        </w:rPr>
        <w:t xml:space="preserve">Zastupitelstvo obce Petrovice II vzalo </w:t>
      </w:r>
      <w:proofErr w:type="gramStart"/>
      <w:r w:rsidRPr="00AD7A0F">
        <w:rPr>
          <w:rFonts w:ascii="Arial" w:hAnsi="Arial" w:cs="Arial"/>
          <w:b/>
        </w:rPr>
        <w:t>informaci  na</w:t>
      </w:r>
      <w:proofErr w:type="gramEnd"/>
      <w:r w:rsidRPr="00AD7A0F">
        <w:rPr>
          <w:rFonts w:ascii="Arial" w:hAnsi="Arial" w:cs="Arial"/>
          <w:b/>
        </w:rPr>
        <w:t xml:space="preserve"> vědomí.</w:t>
      </w:r>
    </w:p>
    <w:p w14:paraId="6C0321E2" w14:textId="77777777" w:rsidR="0091290B" w:rsidRDefault="0091290B" w:rsidP="00BC5D0D">
      <w:pPr>
        <w:jc w:val="both"/>
        <w:rPr>
          <w:rFonts w:ascii="Arial" w:hAnsi="Arial" w:cs="Arial"/>
          <w:b/>
        </w:rPr>
      </w:pPr>
    </w:p>
    <w:p w14:paraId="4AFB0E3B" w14:textId="77777777" w:rsidR="005F1AFC" w:rsidRPr="00AD7A0F" w:rsidRDefault="005F1AFC" w:rsidP="005F1AFC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 xml:space="preserve">Návrh usnesení:    </w:t>
      </w:r>
    </w:p>
    <w:p w14:paraId="1C5DDAFB" w14:textId="305EBCB9" w:rsidR="005F1AFC" w:rsidRPr="00AD7A0F" w:rsidRDefault="005F1AFC" w:rsidP="005F1AFC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 xml:space="preserve">Zastupitelstvo obce Petrovice II </w:t>
      </w:r>
      <w:proofErr w:type="gramStart"/>
      <w:r w:rsidRPr="00AD7A0F">
        <w:rPr>
          <w:rFonts w:ascii="Arial" w:hAnsi="Arial" w:cs="Arial"/>
        </w:rPr>
        <w:t xml:space="preserve">schvaluje  </w:t>
      </w:r>
      <w:r>
        <w:rPr>
          <w:rFonts w:ascii="Arial" w:hAnsi="Arial" w:cs="Arial"/>
        </w:rPr>
        <w:t>rozpočtové</w:t>
      </w:r>
      <w:proofErr w:type="gramEnd"/>
      <w:r>
        <w:rPr>
          <w:rFonts w:ascii="Arial" w:hAnsi="Arial" w:cs="Arial"/>
        </w:rPr>
        <w:t xml:space="preserve"> opatření č.</w:t>
      </w:r>
      <w:r w:rsidR="000A0B69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v předloženém návrhu.</w:t>
      </w:r>
      <w:r w:rsidRPr="00AD7A0F">
        <w:rPr>
          <w:rFonts w:ascii="Arial" w:hAnsi="Arial" w:cs="Arial"/>
        </w:rPr>
        <w:t xml:space="preserve"> </w:t>
      </w:r>
    </w:p>
    <w:p w14:paraId="57A69816" w14:textId="77777777" w:rsidR="005F1AFC" w:rsidRPr="00AD7A0F" w:rsidRDefault="005F1AFC" w:rsidP="005F1AFC">
      <w:pPr>
        <w:rPr>
          <w:rFonts w:ascii="Arial" w:hAnsi="Arial" w:cs="Arial"/>
        </w:rPr>
      </w:pPr>
    </w:p>
    <w:p w14:paraId="2D257A15" w14:textId="77777777" w:rsidR="005F1AFC" w:rsidRPr="00AD7A0F" w:rsidRDefault="005F1AFC" w:rsidP="005F1AFC">
      <w:pPr>
        <w:jc w:val="both"/>
        <w:rPr>
          <w:rFonts w:ascii="Arial" w:hAnsi="Arial" w:cs="Arial"/>
        </w:rPr>
      </w:pPr>
      <w:bookmarkStart w:id="9" w:name="_Hlk202766202"/>
      <w:r w:rsidRPr="00AD7A0F">
        <w:rPr>
          <w:rFonts w:ascii="Arial" w:hAnsi="Arial" w:cs="Arial"/>
        </w:rPr>
        <w:t>Výsledek hlasování:</w:t>
      </w:r>
      <w:r>
        <w:rPr>
          <w:rFonts w:ascii="Arial" w:hAnsi="Arial" w:cs="Arial"/>
        </w:rPr>
        <w:t>6</w:t>
      </w:r>
      <w:r w:rsidRPr="00AD7A0F">
        <w:rPr>
          <w:rFonts w:ascii="Arial" w:hAnsi="Arial" w:cs="Arial"/>
        </w:rPr>
        <w:t xml:space="preserve"> (pro) – 0 (proti) - 0 (zdržel se)</w:t>
      </w:r>
    </w:p>
    <w:p w14:paraId="11C9354C" w14:textId="5F7C858F" w:rsidR="005F1AFC" w:rsidRPr="00AD7A0F" w:rsidRDefault="005F1AFC" w:rsidP="005F1AFC">
      <w:pPr>
        <w:jc w:val="both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 xml:space="preserve">Usnesení č.: </w:t>
      </w:r>
      <w:bookmarkStart w:id="10" w:name="_Hlk210629759"/>
      <w:r w:rsidR="000A0B69" w:rsidRPr="00AD7A0F">
        <w:rPr>
          <w:rFonts w:ascii="Arial" w:hAnsi="Arial" w:cs="Arial"/>
          <w:b/>
        </w:rPr>
        <w:t>202</w:t>
      </w:r>
      <w:r w:rsidR="000A0B69">
        <w:rPr>
          <w:rFonts w:ascii="Arial" w:hAnsi="Arial" w:cs="Arial"/>
          <w:b/>
        </w:rPr>
        <w:t>5</w:t>
      </w:r>
      <w:r w:rsidR="000A0B69"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09</w:t>
      </w:r>
      <w:r w:rsidR="000A0B69"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23</w:t>
      </w:r>
      <w:r w:rsidR="000A0B69" w:rsidRPr="00AD7A0F">
        <w:rPr>
          <w:rFonts w:ascii="Arial" w:hAnsi="Arial" w:cs="Arial"/>
          <w:b/>
        </w:rPr>
        <w:t>/</w:t>
      </w:r>
      <w:r w:rsidR="000A0B69">
        <w:rPr>
          <w:rFonts w:ascii="Arial" w:hAnsi="Arial" w:cs="Arial"/>
          <w:b/>
        </w:rPr>
        <w:t>5</w:t>
      </w:r>
      <w:r w:rsidR="000A0B69" w:rsidRPr="00AD7A0F">
        <w:rPr>
          <w:rFonts w:ascii="Arial" w:hAnsi="Arial" w:cs="Arial"/>
          <w:b/>
        </w:rPr>
        <w:t>/0</w:t>
      </w:r>
      <w:r w:rsidR="000A0B69">
        <w:rPr>
          <w:rFonts w:ascii="Arial" w:hAnsi="Arial" w:cs="Arial"/>
          <w:b/>
        </w:rPr>
        <w:t>3</w:t>
      </w:r>
      <w:r w:rsidR="000A0B69" w:rsidRPr="00AD7A0F">
        <w:rPr>
          <w:rFonts w:ascii="Arial" w:hAnsi="Arial" w:cs="Arial"/>
          <w:b/>
        </w:rPr>
        <w:t xml:space="preserve"> bylo schváleno</w:t>
      </w:r>
      <w:r w:rsidRPr="00AD7A0F">
        <w:rPr>
          <w:rFonts w:ascii="Arial" w:hAnsi="Arial" w:cs="Arial"/>
          <w:b/>
        </w:rPr>
        <w:t>.</w:t>
      </w:r>
      <w:bookmarkEnd w:id="10"/>
    </w:p>
    <w:bookmarkEnd w:id="9"/>
    <w:p w14:paraId="130892F9" w14:textId="77777777" w:rsidR="005F1AFC" w:rsidRPr="00AD7A0F" w:rsidRDefault="005F1AFC" w:rsidP="00BC5D0D">
      <w:pPr>
        <w:jc w:val="both"/>
        <w:rPr>
          <w:rFonts w:ascii="Arial" w:hAnsi="Arial" w:cs="Arial"/>
          <w:b/>
        </w:rPr>
      </w:pPr>
    </w:p>
    <w:p w14:paraId="223A96E3" w14:textId="77777777" w:rsidR="00294239" w:rsidRPr="00AD7A0F" w:rsidRDefault="00294239" w:rsidP="00294239">
      <w:pPr>
        <w:jc w:val="both"/>
        <w:rPr>
          <w:rFonts w:ascii="Arial" w:hAnsi="Arial" w:cs="Arial"/>
        </w:rPr>
      </w:pPr>
    </w:p>
    <w:p w14:paraId="664F05F5" w14:textId="3E91F1EB" w:rsidR="000A0B69" w:rsidRDefault="003457C1" w:rsidP="000A0B69">
      <w:pPr>
        <w:suppressAutoHyphens w:val="0"/>
        <w:contextualSpacing/>
        <w:rPr>
          <w:rFonts w:ascii="Arial" w:hAnsi="Arial" w:cs="Arial"/>
          <w:lang w:val="en-US" w:bidi="en-US"/>
        </w:rPr>
      </w:pPr>
      <w:r w:rsidRPr="005F1AFC">
        <w:rPr>
          <w:rFonts w:ascii="Arial" w:hAnsi="Arial" w:cs="Arial"/>
          <w:b/>
        </w:rPr>
        <w:t>Ad</w:t>
      </w:r>
      <w:r w:rsidR="00715A31" w:rsidRPr="005F1AFC">
        <w:rPr>
          <w:rFonts w:ascii="Arial" w:hAnsi="Arial" w:cs="Arial"/>
          <w:b/>
        </w:rPr>
        <w:t xml:space="preserve"> </w:t>
      </w:r>
      <w:r w:rsidRPr="005F1AFC">
        <w:rPr>
          <w:rFonts w:ascii="Arial" w:hAnsi="Arial" w:cs="Arial"/>
          <w:b/>
        </w:rPr>
        <w:t>4</w:t>
      </w:r>
      <w:r w:rsidR="005F1AFC" w:rsidRPr="005F1AFC">
        <w:rPr>
          <w:rFonts w:ascii="Arial" w:hAnsi="Arial" w:cs="Arial"/>
          <w:b/>
        </w:rPr>
        <w:t>)</w:t>
      </w:r>
      <w:r w:rsidR="005F1AFC" w:rsidRPr="005F1AFC">
        <w:rPr>
          <w:rFonts w:ascii="Arial" w:hAnsi="Arial" w:cs="Arial"/>
          <w:b/>
          <w:lang w:val="en-US" w:bidi="en-US"/>
        </w:rPr>
        <w:t xml:space="preserve"> </w:t>
      </w:r>
      <w:proofErr w:type="spellStart"/>
      <w:r w:rsidR="000A0B69" w:rsidRPr="000A0B69">
        <w:rPr>
          <w:rFonts w:ascii="Arial" w:hAnsi="Arial" w:cs="Arial"/>
          <w:b/>
          <w:bCs/>
          <w:lang w:val="en-US" w:bidi="en-US"/>
        </w:rPr>
        <w:t>Geometrický</w:t>
      </w:r>
      <w:proofErr w:type="spellEnd"/>
      <w:r w:rsidR="000A0B69" w:rsidRPr="000A0B69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proofErr w:type="gramStart"/>
      <w:r w:rsidR="000A0B69" w:rsidRPr="000A0B69">
        <w:rPr>
          <w:rFonts w:ascii="Arial" w:hAnsi="Arial" w:cs="Arial"/>
          <w:b/>
          <w:bCs/>
          <w:lang w:val="en-US" w:bidi="en-US"/>
        </w:rPr>
        <w:t>pl</w:t>
      </w:r>
      <w:r w:rsidR="000A0B69" w:rsidRPr="000A0B69">
        <w:rPr>
          <w:rFonts w:ascii="Arial" w:hAnsi="Arial" w:cs="Arial"/>
          <w:b/>
          <w:bCs/>
          <w:lang w:val="en-US" w:bidi="en-US"/>
        </w:rPr>
        <w:t>á</w:t>
      </w:r>
      <w:r w:rsidR="000A0B69" w:rsidRPr="000A0B69">
        <w:rPr>
          <w:rFonts w:ascii="Arial" w:hAnsi="Arial" w:cs="Arial"/>
          <w:b/>
          <w:bCs/>
          <w:lang w:val="en-US" w:bidi="en-US"/>
        </w:rPr>
        <w:t>n</w:t>
      </w:r>
      <w:proofErr w:type="spellEnd"/>
      <w:r w:rsidR="000A0B69" w:rsidRPr="000A0B69">
        <w:rPr>
          <w:rFonts w:ascii="Arial" w:hAnsi="Arial" w:cs="Arial"/>
          <w:b/>
          <w:bCs/>
          <w:lang w:val="en-US" w:bidi="en-US"/>
        </w:rPr>
        <w:t xml:space="preserve"> - </w:t>
      </w:r>
      <w:proofErr w:type="spellStart"/>
      <w:r w:rsidR="000A0B69" w:rsidRPr="000A0B69">
        <w:rPr>
          <w:rFonts w:ascii="Arial" w:hAnsi="Arial" w:cs="Arial"/>
          <w:b/>
          <w:bCs/>
          <w:lang w:val="en-US" w:bidi="en-US"/>
        </w:rPr>
        <w:t>pozemky</w:t>
      </w:r>
      <w:proofErr w:type="spellEnd"/>
      <w:proofErr w:type="gramEnd"/>
      <w:r w:rsidR="000A0B69" w:rsidRPr="000A0B69">
        <w:rPr>
          <w:rFonts w:ascii="Arial" w:hAnsi="Arial" w:cs="Arial"/>
          <w:b/>
          <w:bCs/>
          <w:lang w:val="en-US" w:bidi="en-US"/>
        </w:rPr>
        <w:t xml:space="preserve"> v </w:t>
      </w:r>
      <w:proofErr w:type="spellStart"/>
      <w:r w:rsidR="000A0B69" w:rsidRPr="000A0B69">
        <w:rPr>
          <w:rFonts w:ascii="Arial" w:hAnsi="Arial" w:cs="Arial"/>
          <w:b/>
          <w:bCs/>
          <w:lang w:val="en-US" w:bidi="en-US"/>
        </w:rPr>
        <w:t>k.ú.Losiny</w:t>
      </w:r>
      <w:proofErr w:type="spellEnd"/>
      <w:r w:rsidR="000A0B69" w:rsidRPr="000A0B69">
        <w:rPr>
          <w:rFonts w:ascii="Arial" w:hAnsi="Arial" w:cs="Arial"/>
          <w:b/>
          <w:bCs/>
          <w:lang w:val="en-US" w:bidi="en-US"/>
        </w:rPr>
        <w:t xml:space="preserve">, </w:t>
      </w:r>
      <w:proofErr w:type="spellStart"/>
      <w:r w:rsidR="000A0B69" w:rsidRPr="000A0B69">
        <w:rPr>
          <w:rFonts w:ascii="Arial" w:hAnsi="Arial" w:cs="Arial"/>
          <w:b/>
          <w:bCs/>
          <w:lang w:val="en-US" w:bidi="en-US"/>
        </w:rPr>
        <w:t>chatová</w:t>
      </w:r>
      <w:proofErr w:type="spellEnd"/>
      <w:r w:rsidR="000A0B69" w:rsidRPr="000A0B69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0A0B69" w:rsidRPr="000A0B69">
        <w:rPr>
          <w:rFonts w:ascii="Arial" w:hAnsi="Arial" w:cs="Arial"/>
          <w:b/>
          <w:bCs/>
          <w:lang w:val="en-US" w:bidi="en-US"/>
        </w:rPr>
        <w:t>osada</w:t>
      </w:r>
      <w:proofErr w:type="spellEnd"/>
      <w:r w:rsidR="000A0B69" w:rsidRPr="000A0B69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0A0B69" w:rsidRPr="000A0B69">
        <w:rPr>
          <w:rFonts w:ascii="Arial" w:hAnsi="Arial" w:cs="Arial"/>
          <w:b/>
          <w:bCs/>
          <w:lang w:val="en-US" w:bidi="en-US"/>
        </w:rPr>
        <w:t>Tlučeň</w:t>
      </w:r>
      <w:proofErr w:type="spellEnd"/>
    </w:p>
    <w:p w14:paraId="638B4C93" w14:textId="00A482F7" w:rsidR="005F1AFC" w:rsidRPr="005F1AFC" w:rsidRDefault="005F1AFC" w:rsidP="005F1AFC">
      <w:pPr>
        <w:suppressAutoHyphens w:val="0"/>
        <w:contextualSpacing/>
        <w:rPr>
          <w:rFonts w:ascii="Arial" w:hAnsi="Arial" w:cs="Arial"/>
          <w:b/>
          <w:lang w:val="en-US" w:bidi="en-US"/>
        </w:rPr>
      </w:pPr>
    </w:p>
    <w:p w14:paraId="204DF571" w14:textId="63BB3ECE" w:rsidR="005F1AFC" w:rsidRPr="00FF3608" w:rsidRDefault="005F1AFC" w:rsidP="005F1AFC">
      <w:pPr>
        <w:suppressAutoHyphens w:val="0"/>
        <w:contextualSpacing/>
        <w:rPr>
          <w:rFonts w:ascii="Arial" w:hAnsi="Arial" w:cs="Arial"/>
          <w:lang w:bidi="en-US"/>
        </w:rPr>
      </w:pPr>
      <w:r w:rsidRPr="00FF3608">
        <w:rPr>
          <w:rFonts w:ascii="Arial" w:hAnsi="Arial" w:cs="Arial"/>
          <w:lang w:bidi="en-US"/>
        </w:rPr>
        <w:t>Předsedající seznámila s</w:t>
      </w:r>
      <w:r w:rsidR="00543BD0">
        <w:rPr>
          <w:rFonts w:ascii="Arial" w:hAnsi="Arial" w:cs="Arial"/>
          <w:lang w:bidi="en-US"/>
        </w:rPr>
        <w:t xml:space="preserve"> geometrickým plánem </w:t>
      </w:r>
      <w:r w:rsidR="008546BF">
        <w:rPr>
          <w:rFonts w:ascii="Arial" w:hAnsi="Arial" w:cs="Arial"/>
          <w:lang w:bidi="en-US"/>
        </w:rPr>
        <w:t>č.229-42/</w:t>
      </w:r>
      <w:proofErr w:type="gramStart"/>
      <w:r w:rsidR="008546BF">
        <w:rPr>
          <w:rFonts w:ascii="Arial" w:hAnsi="Arial" w:cs="Arial"/>
          <w:lang w:bidi="en-US"/>
        </w:rPr>
        <w:t>2025  (</w:t>
      </w:r>
      <w:proofErr w:type="gramEnd"/>
      <w:r w:rsidR="008546BF">
        <w:rPr>
          <w:rFonts w:ascii="Arial" w:hAnsi="Arial" w:cs="Arial"/>
          <w:lang w:bidi="en-US"/>
        </w:rPr>
        <w:t xml:space="preserve">příl.č.4) </w:t>
      </w:r>
      <w:r w:rsidR="00543BD0">
        <w:rPr>
          <w:rFonts w:ascii="Arial" w:hAnsi="Arial" w:cs="Arial"/>
          <w:lang w:bidi="en-US"/>
        </w:rPr>
        <w:t>na rozdělení pozemku č.parc.919/1 v </w:t>
      </w:r>
      <w:proofErr w:type="spellStart"/>
      <w:r w:rsidR="00543BD0">
        <w:rPr>
          <w:rFonts w:ascii="Arial" w:hAnsi="Arial" w:cs="Arial"/>
          <w:lang w:bidi="en-US"/>
        </w:rPr>
        <w:t>k.ú.Losiny</w:t>
      </w:r>
      <w:proofErr w:type="spellEnd"/>
      <w:r w:rsidR="00543BD0">
        <w:rPr>
          <w:rFonts w:ascii="Arial" w:hAnsi="Arial" w:cs="Arial"/>
          <w:lang w:bidi="en-US"/>
        </w:rPr>
        <w:t>. Jedná se o pozemky v chatové osadě</w:t>
      </w:r>
      <w:r w:rsidR="00F135DB">
        <w:rPr>
          <w:rFonts w:ascii="Arial" w:hAnsi="Arial" w:cs="Arial"/>
          <w:lang w:bidi="en-US"/>
        </w:rPr>
        <w:t xml:space="preserve"> </w:t>
      </w:r>
      <w:proofErr w:type="spellStart"/>
      <w:r w:rsidR="00F135DB">
        <w:rPr>
          <w:rFonts w:ascii="Arial" w:hAnsi="Arial" w:cs="Arial"/>
          <w:lang w:bidi="en-US"/>
        </w:rPr>
        <w:t>Tlučeň</w:t>
      </w:r>
      <w:proofErr w:type="spellEnd"/>
      <w:r w:rsidR="00543BD0">
        <w:rPr>
          <w:rFonts w:ascii="Arial" w:hAnsi="Arial" w:cs="Arial"/>
          <w:lang w:bidi="en-US"/>
        </w:rPr>
        <w:t xml:space="preserve">, ke kterým nemá obec přístup po vlastních pozemcích, </w:t>
      </w:r>
      <w:r w:rsidR="00F135DB">
        <w:rPr>
          <w:rFonts w:ascii="Arial" w:hAnsi="Arial" w:cs="Arial"/>
          <w:lang w:bidi="en-US"/>
        </w:rPr>
        <w:t xml:space="preserve">dále </w:t>
      </w:r>
      <w:r w:rsidR="00543BD0">
        <w:rPr>
          <w:rFonts w:ascii="Arial" w:hAnsi="Arial" w:cs="Arial"/>
          <w:lang w:bidi="en-US"/>
        </w:rPr>
        <w:t xml:space="preserve">ani vzhledem k velikosti, umístění i charakteru pozemků </w:t>
      </w:r>
      <w:proofErr w:type="gramStart"/>
      <w:r w:rsidR="00543BD0">
        <w:rPr>
          <w:rFonts w:ascii="Arial" w:hAnsi="Arial" w:cs="Arial"/>
          <w:lang w:bidi="en-US"/>
        </w:rPr>
        <w:t>( zejména</w:t>
      </w:r>
      <w:proofErr w:type="gramEnd"/>
      <w:r w:rsidR="00543BD0">
        <w:rPr>
          <w:rFonts w:ascii="Arial" w:hAnsi="Arial" w:cs="Arial"/>
          <w:lang w:bidi="en-US"/>
        </w:rPr>
        <w:t xml:space="preserve"> pozemky ve svahu) nemá obec pro tyto pozemky využití. Ze strany některých majitelů byla podána žádost o odkoupení pozemků, proto bylo přistoupeno k tomu, že tyto pozemky byly zaměřeny za přítomnosti majitelů přilehlých nemovitostí s tím, že tyto pozemky budou odkoupeny</w:t>
      </w:r>
      <w:r w:rsidR="00FF62C7">
        <w:rPr>
          <w:rFonts w:ascii="Arial" w:hAnsi="Arial" w:cs="Arial"/>
          <w:lang w:bidi="en-US"/>
        </w:rPr>
        <w:t> </w:t>
      </w:r>
      <w:r w:rsidR="00543BD0">
        <w:rPr>
          <w:rFonts w:ascii="Arial" w:hAnsi="Arial" w:cs="Arial"/>
          <w:lang w:bidi="en-US"/>
        </w:rPr>
        <w:t xml:space="preserve">Dle geometrického plánu vznikly pozemky </w:t>
      </w:r>
      <w:proofErr w:type="spellStart"/>
      <w:r w:rsidR="00543BD0">
        <w:rPr>
          <w:rFonts w:ascii="Arial" w:hAnsi="Arial" w:cs="Arial"/>
          <w:lang w:bidi="en-US"/>
        </w:rPr>
        <w:t>č.parc</w:t>
      </w:r>
      <w:proofErr w:type="spellEnd"/>
      <w:r w:rsidR="00543BD0">
        <w:rPr>
          <w:rFonts w:ascii="Arial" w:hAnsi="Arial" w:cs="Arial"/>
          <w:lang w:bidi="en-US"/>
        </w:rPr>
        <w:t xml:space="preserve">. 919/68, 919/69,919/70, 919/71, 919/72, </w:t>
      </w:r>
      <w:bookmarkStart w:id="11" w:name="_Hlk210629500"/>
      <w:r w:rsidR="00543BD0">
        <w:rPr>
          <w:rFonts w:ascii="Arial" w:hAnsi="Arial" w:cs="Arial"/>
          <w:lang w:bidi="en-US"/>
        </w:rPr>
        <w:t>919/73, 919/74, 919/75</w:t>
      </w:r>
      <w:bookmarkEnd w:id="11"/>
      <w:r w:rsidR="00543BD0">
        <w:rPr>
          <w:rFonts w:ascii="Arial" w:hAnsi="Arial" w:cs="Arial"/>
          <w:lang w:bidi="en-US"/>
        </w:rPr>
        <w:t xml:space="preserve">. S ohledem na charakter pozemků, tj. přímá návaznost na pozemky majitelů přilehlých nemovitosti je navrhována cena za 1m2 pro pozemky </w:t>
      </w:r>
      <w:proofErr w:type="spellStart"/>
      <w:r w:rsidR="00543BD0">
        <w:rPr>
          <w:rFonts w:ascii="Arial" w:hAnsi="Arial" w:cs="Arial"/>
          <w:lang w:bidi="en-US"/>
        </w:rPr>
        <w:t>č.parc</w:t>
      </w:r>
      <w:proofErr w:type="spellEnd"/>
      <w:r w:rsidR="00543BD0">
        <w:rPr>
          <w:rFonts w:ascii="Arial" w:hAnsi="Arial" w:cs="Arial"/>
          <w:lang w:bidi="en-US"/>
        </w:rPr>
        <w:t>.</w:t>
      </w:r>
      <w:r w:rsidR="00543BD0" w:rsidRPr="00543BD0">
        <w:rPr>
          <w:rFonts w:ascii="Arial" w:hAnsi="Arial" w:cs="Arial"/>
          <w:lang w:bidi="en-US"/>
        </w:rPr>
        <w:t xml:space="preserve"> </w:t>
      </w:r>
      <w:r w:rsidR="009E7A3B">
        <w:rPr>
          <w:rFonts w:ascii="Arial" w:hAnsi="Arial" w:cs="Arial"/>
          <w:lang w:bidi="en-US"/>
        </w:rPr>
        <w:t xml:space="preserve">919/69, </w:t>
      </w:r>
      <w:r w:rsidR="00543BD0">
        <w:rPr>
          <w:rFonts w:ascii="Arial" w:hAnsi="Arial" w:cs="Arial"/>
          <w:lang w:bidi="en-US"/>
        </w:rPr>
        <w:t>919/73, 919/74, 919/75</w:t>
      </w:r>
      <w:r w:rsidR="009E7A3B">
        <w:rPr>
          <w:rFonts w:ascii="Arial" w:hAnsi="Arial" w:cs="Arial"/>
          <w:lang w:bidi="en-US"/>
        </w:rPr>
        <w:t xml:space="preserve"> v </w:t>
      </w:r>
      <w:proofErr w:type="spellStart"/>
      <w:r w:rsidR="009E7A3B">
        <w:rPr>
          <w:rFonts w:ascii="Arial" w:hAnsi="Arial" w:cs="Arial"/>
          <w:lang w:bidi="en-US"/>
        </w:rPr>
        <w:t>k.ú.Losiny</w:t>
      </w:r>
      <w:proofErr w:type="spellEnd"/>
      <w:r w:rsidR="009E7A3B">
        <w:rPr>
          <w:rFonts w:ascii="Arial" w:hAnsi="Arial" w:cs="Arial"/>
          <w:lang w:bidi="en-US"/>
        </w:rPr>
        <w:t xml:space="preserve"> min. 100,- Kč/1m2, ostatní pozemky umístěné ve stráni za cenu min. 50,- Kč za m2.  Prodávané pozemky nejsou vhodné k příp. další výstavbě rekreačních objektů.</w:t>
      </w:r>
    </w:p>
    <w:p w14:paraId="69CDC159" w14:textId="77777777" w:rsidR="005F1AFC" w:rsidRPr="00FF3608" w:rsidRDefault="005F1AFC" w:rsidP="005F1AFC">
      <w:pPr>
        <w:suppressAutoHyphens w:val="0"/>
        <w:contextualSpacing/>
        <w:rPr>
          <w:rFonts w:ascii="Arial" w:hAnsi="Arial" w:cs="Arial"/>
          <w:lang w:bidi="en-US"/>
        </w:rPr>
      </w:pPr>
    </w:p>
    <w:p w14:paraId="157F503F" w14:textId="77777777" w:rsidR="005F1AFC" w:rsidRPr="00FF3608" w:rsidRDefault="005F1AFC" w:rsidP="005F1AFC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  <w:r w:rsidRPr="00FF3608">
        <w:rPr>
          <w:rFonts w:ascii="Arial" w:hAnsi="Arial" w:cs="Arial"/>
          <w:b/>
          <w:bCs/>
          <w:lang w:bidi="en-US"/>
        </w:rPr>
        <w:t xml:space="preserve">Návrh usnesení:    </w:t>
      </w:r>
    </w:p>
    <w:p w14:paraId="3D54D5D4" w14:textId="77777777" w:rsidR="009E7A3B" w:rsidRPr="00122934" w:rsidRDefault="005F1AFC" w:rsidP="005F1AFC">
      <w:pPr>
        <w:suppressAutoHyphens w:val="0"/>
        <w:contextualSpacing/>
        <w:rPr>
          <w:rFonts w:ascii="Arial" w:hAnsi="Arial" w:cs="Arial"/>
          <w:lang w:bidi="en-US"/>
        </w:rPr>
      </w:pPr>
      <w:r w:rsidRPr="00122934">
        <w:rPr>
          <w:rFonts w:ascii="Arial" w:hAnsi="Arial" w:cs="Arial"/>
          <w:lang w:bidi="en-US"/>
        </w:rPr>
        <w:t xml:space="preserve">Zastupitelstvo obce Petrovice II </w:t>
      </w:r>
      <w:proofErr w:type="gramStart"/>
      <w:r w:rsidRPr="00122934">
        <w:rPr>
          <w:rFonts w:ascii="Arial" w:hAnsi="Arial" w:cs="Arial"/>
          <w:lang w:bidi="en-US"/>
        </w:rPr>
        <w:t xml:space="preserve">schvaluje  </w:t>
      </w:r>
      <w:r w:rsidR="009E7A3B" w:rsidRPr="00122934">
        <w:rPr>
          <w:rFonts w:ascii="Arial" w:hAnsi="Arial" w:cs="Arial"/>
          <w:lang w:bidi="en-US"/>
        </w:rPr>
        <w:t>návrh</w:t>
      </w:r>
      <w:proofErr w:type="gramEnd"/>
      <w:r w:rsidR="009E7A3B" w:rsidRPr="00122934">
        <w:rPr>
          <w:rFonts w:ascii="Arial" w:hAnsi="Arial" w:cs="Arial"/>
          <w:lang w:bidi="en-US"/>
        </w:rPr>
        <w:t xml:space="preserve"> na prodej pozemků </w:t>
      </w:r>
      <w:proofErr w:type="spellStart"/>
      <w:r w:rsidR="009E7A3B" w:rsidRPr="00122934">
        <w:rPr>
          <w:rFonts w:ascii="Arial" w:hAnsi="Arial" w:cs="Arial"/>
          <w:lang w:bidi="en-US"/>
        </w:rPr>
        <w:t>č.parc</w:t>
      </w:r>
      <w:proofErr w:type="spellEnd"/>
      <w:r w:rsidR="009E7A3B" w:rsidRPr="00122934">
        <w:rPr>
          <w:rFonts w:ascii="Arial" w:hAnsi="Arial" w:cs="Arial"/>
          <w:lang w:bidi="en-US"/>
        </w:rPr>
        <w:t xml:space="preserve">. </w:t>
      </w:r>
      <w:proofErr w:type="spellStart"/>
      <w:r w:rsidR="009E7A3B" w:rsidRPr="00122934">
        <w:rPr>
          <w:rFonts w:ascii="Arial" w:hAnsi="Arial" w:cs="Arial"/>
          <w:lang w:bidi="en-US"/>
        </w:rPr>
        <w:t>č.parc</w:t>
      </w:r>
      <w:proofErr w:type="spellEnd"/>
      <w:r w:rsidR="009E7A3B" w:rsidRPr="00122934">
        <w:rPr>
          <w:rFonts w:ascii="Arial" w:hAnsi="Arial" w:cs="Arial"/>
          <w:lang w:bidi="en-US"/>
        </w:rPr>
        <w:t>. 919/68, 919/69,919/70, 919/71, 919/72, 919/73, 919/74, 919/75</w:t>
      </w:r>
      <w:r w:rsidR="009E7A3B" w:rsidRPr="00122934">
        <w:rPr>
          <w:rFonts w:ascii="Arial" w:hAnsi="Arial" w:cs="Arial"/>
          <w:lang w:bidi="en-US"/>
        </w:rPr>
        <w:t xml:space="preserve"> v </w:t>
      </w:r>
      <w:proofErr w:type="spellStart"/>
      <w:r w:rsidR="009E7A3B" w:rsidRPr="00122934">
        <w:rPr>
          <w:rFonts w:ascii="Arial" w:hAnsi="Arial" w:cs="Arial"/>
          <w:lang w:bidi="en-US"/>
        </w:rPr>
        <w:t>k.ú</w:t>
      </w:r>
      <w:proofErr w:type="spellEnd"/>
      <w:r w:rsidR="009E7A3B" w:rsidRPr="00122934">
        <w:rPr>
          <w:rFonts w:ascii="Arial" w:hAnsi="Arial" w:cs="Arial"/>
          <w:lang w:bidi="en-US"/>
        </w:rPr>
        <w:t>. Losiny</w:t>
      </w:r>
    </w:p>
    <w:p w14:paraId="4E07D592" w14:textId="7B83A34B" w:rsidR="009E7A3B" w:rsidRPr="00122934" w:rsidRDefault="009E7A3B" w:rsidP="005F1AFC">
      <w:pPr>
        <w:suppressAutoHyphens w:val="0"/>
        <w:contextualSpacing/>
        <w:rPr>
          <w:rFonts w:ascii="Arial" w:hAnsi="Arial" w:cs="Arial"/>
          <w:lang w:bidi="en-US"/>
        </w:rPr>
      </w:pPr>
      <w:r w:rsidRPr="00122934">
        <w:rPr>
          <w:rFonts w:ascii="Arial" w:hAnsi="Arial" w:cs="Arial"/>
          <w:lang w:bidi="en-US"/>
        </w:rPr>
        <w:t xml:space="preserve">za cenu pro pozemky č. </w:t>
      </w:r>
      <w:proofErr w:type="spellStart"/>
      <w:r w:rsidRPr="00122934">
        <w:rPr>
          <w:rFonts w:ascii="Arial" w:hAnsi="Arial" w:cs="Arial"/>
          <w:lang w:bidi="en-US"/>
        </w:rPr>
        <w:t>parc</w:t>
      </w:r>
      <w:proofErr w:type="spellEnd"/>
      <w:r w:rsidRPr="00122934">
        <w:rPr>
          <w:rFonts w:ascii="Arial" w:hAnsi="Arial" w:cs="Arial"/>
          <w:lang w:bidi="en-US"/>
        </w:rPr>
        <w:t xml:space="preserve">. </w:t>
      </w:r>
      <w:r w:rsidRPr="00122934">
        <w:rPr>
          <w:rFonts w:ascii="Arial" w:hAnsi="Arial" w:cs="Arial"/>
          <w:lang w:bidi="en-US"/>
        </w:rPr>
        <w:t>919/69, 919/73, 919/74, 919/</w:t>
      </w:r>
      <w:proofErr w:type="gramStart"/>
      <w:r w:rsidRPr="00122934">
        <w:rPr>
          <w:rFonts w:ascii="Arial" w:hAnsi="Arial" w:cs="Arial"/>
          <w:lang w:bidi="en-US"/>
        </w:rPr>
        <w:t xml:space="preserve">75 </w:t>
      </w:r>
      <w:r w:rsidRPr="00122934">
        <w:rPr>
          <w:rFonts w:ascii="Arial" w:hAnsi="Arial" w:cs="Arial"/>
          <w:lang w:bidi="en-US"/>
        </w:rPr>
        <w:t xml:space="preserve"> min.</w:t>
      </w:r>
      <w:proofErr w:type="gramEnd"/>
      <w:r w:rsidRPr="00122934">
        <w:rPr>
          <w:rFonts w:ascii="Arial" w:hAnsi="Arial" w:cs="Arial"/>
          <w:lang w:bidi="en-US"/>
        </w:rPr>
        <w:t xml:space="preserve"> 100,- Kč za 1m2,</w:t>
      </w:r>
    </w:p>
    <w:p w14:paraId="5AE83F1D" w14:textId="041C767A" w:rsidR="009E7A3B" w:rsidRPr="00122934" w:rsidRDefault="009E7A3B" w:rsidP="005F1AFC">
      <w:pPr>
        <w:suppressAutoHyphens w:val="0"/>
        <w:contextualSpacing/>
        <w:rPr>
          <w:rFonts w:ascii="Arial" w:hAnsi="Arial" w:cs="Arial"/>
          <w:lang w:bidi="en-US"/>
        </w:rPr>
      </w:pPr>
      <w:r w:rsidRPr="00122934">
        <w:rPr>
          <w:rFonts w:ascii="Arial" w:hAnsi="Arial" w:cs="Arial"/>
          <w:lang w:bidi="en-US"/>
        </w:rPr>
        <w:t xml:space="preserve">pro ostatní pozemky </w:t>
      </w:r>
      <w:proofErr w:type="spellStart"/>
      <w:r w:rsidRPr="00122934">
        <w:rPr>
          <w:rFonts w:ascii="Arial" w:hAnsi="Arial" w:cs="Arial"/>
          <w:lang w:bidi="en-US"/>
        </w:rPr>
        <w:t>č.parc</w:t>
      </w:r>
      <w:proofErr w:type="spellEnd"/>
      <w:r w:rsidRPr="00122934">
        <w:rPr>
          <w:rFonts w:ascii="Arial" w:hAnsi="Arial" w:cs="Arial"/>
          <w:lang w:bidi="en-US"/>
        </w:rPr>
        <w:t xml:space="preserve">. </w:t>
      </w:r>
      <w:r w:rsidRPr="00122934">
        <w:rPr>
          <w:rFonts w:ascii="Arial" w:hAnsi="Arial" w:cs="Arial"/>
          <w:lang w:bidi="en-US"/>
        </w:rPr>
        <w:t>919/68, ,919/70, 919/71, 919/72</w:t>
      </w:r>
      <w:r w:rsidRPr="00122934">
        <w:rPr>
          <w:rFonts w:ascii="Arial" w:hAnsi="Arial" w:cs="Arial"/>
          <w:lang w:bidi="en-US"/>
        </w:rPr>
        <w:t xml:space="preserve"> min. 50,- Kč za </w:t>
      </w:r>
      <w:proofErr w:type="gramStart"/>
      <w:r w:rsidRPr="00122934">
        <w:rPr>
          <w:rFonts w:ascii="Arial" w:hAnsi="Arial" w:cs="Arial"/>
          <w:lang w:bidi="en-US"/>
        </w:rPr>
        <w:t>1m2</w:t>
      </w:r>
      <w:proofErr w:type="gramEnd"/>
      <w:r w:rsidRPr="00122934">
        <w:rPr>
          <w:rFonts w:ascii="Arial" w:hAnsi="Arial" w:cs="Arial"/>
          <w:lang w:bidi="en-US"/>
        </w:rPr>
        <w:t>.</w:t>
      </w:r>
    </w:p>
    <w:p w14:paraId="50363D5A" w14:textId="3F6EFDE8" w:rsidR="005F1AFC" w:rsidRPr="00122934" w:rsidRDefault="009E7A3B" w:rsidP="005F1AFC">
      <w:pPr>
        <w:suppressAutoHyphens w:val="0"/>
        <w:contextualSpacing/>
        <w:rPr>
          <w:rFonts w:ascii="Arial" w:hAnsi="Arial" w:cs="Arial"/>
          <w:lang w:bidi="en-US"/>
        </w:rPr>
      </w:pPr>
      <w:r w:rsidRPr="00122934">
        <w:rPr>
          <w:rFonts w:ascii="Arial" w:hAnsi="Arial" w:cs="Arial"/>
          <w:lang w:bidi="en-US"/>
        </w:rPr>
        <w:t>Nabyvatelé dále uhradí veškeré náklady spojené s prodejem pozemků.</w:t>
      </w:r>
      <w:r w:rsidR="005F1AFC" w:rsidRPr="00122934">
        <w:rPr>
          <w:rFonts w:ascii="Arial" w:hAnsi="Arial" w:cs="Arial"/>
          <w:lang w:bidi="en-US"/>
        </w:rPr>
        <w:t xml:space="preserve"> </w:t>
      </w:r>
      <w:r w:rsidR="00476AD3" w:rsidRPr="00122934">
        <w:rPr>
          <w:rFonts w:ascii="Arial" w:hAnsi="Arial" w:cs="Arial"/>
          <w:lang w:bidi="en-US"/>
        </w:rPr>
        <w:t>Záměr prodeje bude zveřejněn, schvalován bude na příštím zasedání ZO.</w:t>
      </w:r>
    </w:p>
    <w:p w14:paraId="4BDC95F0" w14:textId="77777777" w:rsidR="005F1AFC" w:rsidRPr="00FF3608" w:rsidRDefault="005F1AFC" w:rsidP="005F1AFC">
      <w:pPr>
        <w:suppressAutoHyphens w:val="0"/>
        <w:contextualSpacing/>
        <w:rPr>
          <w:rFonts w:ascii="Arial" w:hAnsi="Arial" w:cs="Arial"/>
          <w:b/>
          <w:bCs/>
          <w:lang w:val="en-US" w:bidi="en-US"/>
        </w:rPr>
      </w:pPr>
    </w:p>
    <w:p w14:paraId="666D0313" w14:textId="77777777" w:rsidR="00FF62C7" w:rsidRPr="00AD7A0F" w:rsidRDefault="00FF62C7" w:rsidP="00FF62C7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Výsledek hlasování:</w:t>
      </w:r>
      <w:r>
        <w:rPr>
          <w:rFonts w:ascii="Arial" w:hAnsi="Arial" w:cs="Arial"/>
        </w:rPr>
        <w:t>6</w:t>
      </w:r>
      <w:r w:rsidRPr="00AD7A0F">
        <w:rPr>
          <w:rFonts w:ascii="Arial" w:hAnsi="Arial" w:cs="Arial"/>
        </w:rPr>
        <w:t xml:space="preserve"> (pro) – 0 (proti) - 0 (zdržel se)</w:t>
      </w:r>
    </w:p>
    <w:p w14:paraId="7F1BDBAF" w14:textId="343EB409" w:rsidR="00FF62C7" w:rsidRPr="00AD7A0F" w:rsidRDefault="00FF62C7" w:rsidP="00FF62C7">
      <w:pPr>
        <w:jc w:val="both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 xml:space="preserve">Usnesení č.: </w:t>
      </w:r>
      <w:r w:rsidR="009E7A3B" w:rsidRPr="00AD7A0F">
        <w:rPr>
          <w:rFonts w:ascii="Arial" w:hAnsi="Arial" w:cs="Arial"/>
          <w:b/>
        </w:rPr>
        <w:t>202</w:t>
      </w:r>
      <w:r w:rsidR="009E7A3B">
        <w:rPr>
          <w:rFonts w:ascii="Arial" w:hAnsi="Arial" w:cs="Arial"/>
          <w:b/>
        </w:rPr>
        <w:t>5</w:t>
      </w:r>
      <w:r w:rsidR="009E7A3B" w:rsidRPr="00AD7A0F">
        <w:rPr>
          <w:rFonts w:ascii="Arial" w:hAnsi="Arial" w:cs="Arial"/>
          <w:b/>
        </w:rPr>
        <w:t>/</w:t>
      </w:r>
      <w:r w:rsidR="009E7A3B">
        <w:rPr>
          <w:rFonts w:ascii="Arial" w:hAnsi="Arial" w:cs="Arial"/>
          <w:b/>
        </w:rPr>
        <w:t>09</w:t>
      </w:r>
      <w:r w:rsidR="009E7A3B" w:rsidRPr="00AD7A0F">
        <w:rPr>
          <w:rFonts w:ascii="Arial" w:hAnsi="Arial" w:cs="Arial"/>
          <w:b/>
        </w:rPr>
        <w:t>/</w:t>
      </w:r>
      <w:r w:rsidR="009E7A3B">
        <w:rPr>
          <w:rFonts w:ascii="Arial" w:hAnsi="Arial" w:cs="Arial"/>
          <w:b/>
        </w:rPr>
        <w:t>23</w:t>
      </w:r>
      <w:r w:rsidR="009E7A3B" w:rsidRPr="00AD7A0F">
        <w:rPr>
          <w:rFonts w:ascii="Arial" w:hAnsi="Arial" w:cs="Arial"/>
          <w:b/>
        </w:rPr>
        <w:t>/</w:t>
      </w:r>
      <w:r w:rsidR="009E7A3B">
        <w:rPr>
          <w:rFonts w:ascii="Arial" w:hAnsi="Arial" w:cs="Arial"/>
          <w:b/>
        </w:rPr>
        <w:t>5</w:t>
      </w:r>
      <w:r w:rsidR="009E7A3B" w:rsidRPr="00AD7A0F">
        <w:rPr>
          <w:rFonts w:ascii="Arial" w:hAnsi="Arial" w:cs="Arial"/>
          <w:b/>
        </w:rPr>
        <w:t>/0</w:t>
      </w:r>
      <w:r w:rsidR="009E7A3B">
        <w:rPr>
          <w:rFonts w:ascii="Arial" w:hAnsi="Arial" w:cs="Arial"/>
          <w:b/>
        </w:rPr>
        <w:t>4</w:t>
      </w:r>
      <w:r w:rsidR="009E7A3B" w:rsidRPr="00AD7A0F">
        <w:rPr>
          <w:rFonts w:ascii="Arial" w:hAnsi="Arial" w:cs="Arial"/>
          <w:b/>
        </w:rPr>
        <w:t xml:space="preserve"> bylo </w:t>
      </w:r>
      <w:proofErr w:type="gramStart"/>
      <w:r w:rsidR="009E7A3B" w:rsidRPr="00AD7A0F">
        <w:rPr>
          <w:rFonts w:ascii="Arial" w:hAnsi="Arial" w:cs="Arial"/>
          <w:b/>
        </w:rPr>
        <w:t>schváleno.</w:t>
      </w:r>
      <w:r w:rsidRPr="00AD7A0F">
        <w:rPr>
          <w:rFonts w:ascii="Arial" w:hAnsi="Arial" w:cs="Arial"/>
          <w:b/>
        </w:rPr>
        <w:t>.</w:t>
      </w:r>
      <w:proofErr w:type="gramEnd"/>
    </w:p>
    <w:p w14:paraId="122417E1" w14:textId="77777777" w:rsidR="005F1AFC" w:rsidRPr="00FF3608" w:rsidRDefault="005F1AFC" w:rsidP="005F1AFC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</w:p>
    <w:p w14:paraId="4DCCE378" w14:textId="77777777" w:rsidR="00FF62C7" w:rsidRPr="00AD7A0F" w:rsidRDefault="00FF62C7" w:rsidP="00FF62C7">
      <w:pPr>
        <w:jc w:val="both"/>
        <w:rPr>
          <w:rFonts w:ascii="Arial" w:hAnsi="Arial" w:cs="Arial"/>
          <w:b/>
        </w:rPr>
      </w:pPr>
    </w:p>
    <w:p w14:paraId="044C5ED1" w14:textId="7B36BDA7" w:rsidR="00FF62C7" w:rsidRPr="00FF62C7" w:rsidRDefault="00FA765B" w:rsidP="00FF62C7">
      <w:pPr>
        <w:suppressAutoHyphens w:val="0"/>
        <w:contextualSpacing/>
        <w:rPr>
          <w:rFonts w:ascii="Arial" w:hAnsi="Arial" w:cs="Arial"/>
          <w:b/>
          <w:lang w:val="en-US" w:bidi="en-US"/>
        </w:rPr>
      </w:pPr>
      <w:r w:rsidRPr="00FF62C7">
        <w:rPr>
          <w:rFonts w:ascii="Arial" w:hAnsi="Arial" w:cs="Arial"/>
          <w:b/>
        </w:rPr>
        <w:t xml:space="preserve">Ad </w:t>
      </w:r>
      <w:r w:rsidR="00715A31" w:rsidRPr="00FF62C7">
        <w:rPr>
          <w:rFonts w:ascii="Arial" w:hAnsi="Arial" w:cs="Arial"/>
          <w:b/>
        </w:rPr>
        <w:t>5</w:t>
      </w:r>
      <w:r w:rsidR="00FF62C7" w:rsidRPr="00FF62C7">
        <w:rPr>
          <w:rFonts w:ascii="Arial" w:hAnsi="Arial" w:cs="Arial"/>
          <w:b/>
        </w:rPr>
        <w:t>)</w:t>
      </w:r>
      <w:r w:rsidR="00FF62C7" w:rsidRPr="00FF62C7">
        <w:rPr>
          <w:rFonts w:ascii="Arial" w:hAnsi="Arial" w:cs="Arial"/>
          <w:b/>
          <w:lang w:val="en-US" w:bidi="en-US"/>
        </w:rPr>
        <w:t xml:space="preserve"> </w:t>
      </w:r>
      <w:proofErr w:type="spellStart"/>
      <w:r w:rsidR="00FF62C7" w:rsidRPr="00FF62C7">
        <w:rPr>
          <w:rFonts w:ascii="Arial" w:hAnsi="Arial" w:cs="Arial"/>
          <w:b/>
          <w:lang w:val="en-US" w:bidi="en-US"/>
        </w:rPr>
        <w:t>Darovací</w:t>
      </w:r>
      <w:proofErr w:type="spellEnd"/>
      <w:r w:rsidR="00FF62C7" w:rsidRPr="00FF62C7">
        <w:rPr>
          <w:rFonts w:ascii="Arial" w:hAnsi="Arial" w:cs="Arial"/>
          <w:b/>
          <w:lang w:val="en-US" w:bidi="en-US"/>
        </w:rPr>
        <w:t xml:space="preserve"> </w:t>
      </w:r>
      <w:proofErr w:type="spellStart"/>
      <w:r w:rsidR="00FF62C7" w:rsidRPr="00FF62C7">
        <w:rPr>
          <w:rFonts w:ascii="Arial" w:hAnsi="Arial" w:cs="Arial"/>
          <w:b/>
          <w:lang w:val="en-US" w:bidi="en-US"/>
        </w:rPr>
        <w:t>smlouva</w:t>
      </w:r>
      <w:proofErr w:type="spellEnd"/>
      <w:r w:rsidR="00FF62C7" w:rsidRPr="00FF62C7">
        <w:rPr>
          <w:rFonts w:ascii="Arial" w:hAnsi="Arial" w:cs="Arial"/>
          <w:b/>
          <w:lang w:val="en-US" w:bidi="en-US"/>
        </w:rPr>
        <w:t xml:space="preserve"> </w:t>
      </w:r>
      <w:proofErr w:type="spellStart"/>
      <w:r w:rsidR="00FF62C7" w:rsidRPr="00FF62C7">
        <w:rPr>
          <w:rFonts w:ascii="Arial" w:hAnsi="Arial" w:cs="Arial"/>
          <w:b/>
          <w:lang w:val="en-US" w:bidi="en-US"/>
        </w:rPr>
        <w:t>Arcibiskupství</w:t>
      </w:r>
      <w:proofErr w:type="spellEnd"/>
      <w:r w:rsidR="00FF62C7" w:rsidRPr="00FF62C7">
        <w:rPr>
          <w:rFonts w:ascii="Arial" w:hAnsi="Arial" w:cs="Arial"/>
          <w:b/>
          <w:lang w:val="en-US" w:bidi="en-US"/>
        </w:rPr>
        <w:t xml:space="preserve"> </w:t>
      </w:r>
      <w:proofErr w:type="spellStart"/>
      <w:r w:rsidR="00FF62C7" w:rsidRPr="00FF62C7">
        <w:rPr>
          <w:rFonts w:ascii="Arial" w:hAnsi="Arial" w:cs="Arial"/>
          <w:b/>
          <w:lang w:val="en-US" w:bidi="en-US"/>
        </w:rPr>
        <w:t>pražské</w:t>
      </w:r>
      <w:proofErr w:type="spellEnd"/>
      <w:r w:rsidR="00D1348E">
        <w:rPr>
          <w:rFonts w:ascii="Arial" w:hAnsi="Arial" w:cs="Arial"/>
          <w:b/>
          <w:lang w:val="en-US" w:bidi="en-US"/>
        </w:rPr>
        <w:t xml:space="preserve">   </w:t>
      </w:r>
    </w:p>
    <w:p w14:paraId="2612A9B4" w14:textId="00DE29FB" w:rsidR="008D2867" w:rsidRPr="006649F1" w:rsidRDefault="008D2867" w:rsidP="008D2867">
      <w:pPr>
        <w:suppressAutoHyphens w:val="0"/>
        <w:contextualSpacing/>
        <w:rPr>
          <w:rFonts w:ascii="Arial" w:hAnsi="Arial" w:cs="Arial"/>
          <w:lang w:bidi="en-US"/>
        </w:rPr>
      </w:pPr>
    </w:p>
    <w:p w14:paraId="5CE39CC6" w14:textId="4BFDF193" w:rsidR="00FF62C7" w:rsidRDefault="00B921BB" w:rsidP="009E7A3B">
      <w:pPr>
        <w:suppressAutoHyphens w:val="0"/>
        <w:autoSpaceDE w:val="0"/>
        <w:autoSpaceDN w:val="0"/>
        <w:adjustRightInd w:val="0"/>
        <w:rPr>
          <w:rFonts w:ascii="Arial" w:hAnsi="Arial" w:cs="Arial"/>
          <w:color w:val="000000"/>
          <w:lang w:eastAsia="cs-CZ"/>
        </w:rPr>
      </w:pPr>
      <w:r>
        <w:rPr>
          <w:rFonts w:ascii="Arial" w:hAnsi="Arial" w:cs="Arial"/>
          <w:color w:val="000000"/>
          <w:lang w:eastAsia="cs-CZ"/>
        </w:rPr>
        <w:t>Předsedající seznámila s postupem jednání se zástupcem Římskokatolické farnosti ohledně převzetí zvonice, hřbitova a kostela v Petrovicích II s přilehlými pozemky.</w:t>
      </w:r>
      <w:r w:rsidR="009E7A3B">
        <w:rPr>
          <w:rFonts w:ascii="Arial" w:hAnsi="Arial" w:cs="Arial"/>
          <w:color w:val="000000"/>
          <w:lang w:eastAsia="cs-CZ"/>
        </w:rPr>
        <w:t xml:space="preserve"> Aktuálně probíhá ze strany církve ještě schvalovací proces, bude projednáno na příštím zasedání ZO.</w:t>
      </w:r>
    </w:p>
    <w:p w14:paraId="1809D71D" w14:textId="77777777" w:rsidR="009E7A3B" w:rsidRDefault="009E7A3B" w:rsidP="009E7A3B">
      <w:pPr>
        <w:suppressAutoHyphens w:val="0"/>
        <w:autoSpaceDE w:val="0"/>
        <w:autoSpaceDN w:val="0"/>
        <w:adjustRightInd w:val="0"/>
        <w:rPr>
          <w:rFonts w:ascii="Arial" w:hAnsi="Arial" w:cs="Arial"/>
          <w:color w:val="000000"/>
          <w:lang w:eastAsia="cs-CZ"/>
        </w:rPr>
      </w:pPr>
    </w:p>
    <w:p w14:paraId="04E2EB1C" w14:textId="0CF1E61F" w:rsidR="009E7A3B" w:rsidRDefault="009E7A3B" w:rsidP="009E7A3B">
      <w:pPr>
        <w:suppressAutoHyphens w:val="0"/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rFonts w:ascii="Arial" w:hAnsi="Arial" w:cs="Arial"/>
          <w:color w:val="000000"/>
          <w:lang w:eastAsia="cs-CZ"/>
        </w:rPr>
        <w:t>Zastupitelstvo obce Petrovice II vzalo informaci na vědomí.</w:t>
      </w:r>
    </w:p>
    <w:p w14:paraId="23024FF8" w14:textId="77777777" w:rsidR="00FF62C7" w:rsidRDefault="00FF62C7" w:rsidP="00FF62C7">
      <w:pPr>
        <w:jc w:val="both"/>
        <w:rPr>
          <w:rFonts w:ascii="Arial" w:hAnsi="Arial" w:cs="Arial"/>
          <w:b/>
        </w:rPr>
      </w:pPr>
    </w:p>
    <w:p w14:paraId="489D406B" w14:textId="11BE7922" w:rsidR="00200FAD" w:rsidRDefault="009E7A3B" w:rsidP="009E7A3B">
      <w:pPr>
        <w:suppressAutoHyphens w:val="0"/>
        <w:contextualSpacing/>
        <w:rPr>
          <w:rFonts w:ascii="Arial" w:hAnsi="Arial" w:cs="Arial"/>
          <w:b/>
          <w:bCs/>
          <w:lang w:val="en-US" w:bidi="en-US"/>
        </w:rPr>
      </w:pPr>
      <w:r w:rsidRPr="00200FAD">
        <w:rPr>
          <w:rFonts w:ascii="Arial" w:hAnsi="Arial" w:cs="Arial"/>
          <w:b/>
          <w:bCs/>
          <w:lang w:val="en-US" w:bidi="en-US"/>
        </w:rPr>
        <w:t>Ad 6)</w:t>
      </w:r>
      <w:r w:rsidR="00200FAD" w:rsidRPr="00200FAD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200FAD" w:rsidRPr="00200FAD">
        <w:rPr>
          <w:rFonts w:ascii="Arial" w:hAnsi="Arial" w:cs="Arial"/>
          <w:b/>
          <w:bCs/>
          <w:lang w:val="en-US" w:bidi="en-US"/>
        </w:rPr>
        <w:t>Kupní</w:t>
      </w:r>
      <w:proofErr w:type="spellEnd"/>
      <w:r w:rsidR="00200FAD" w:rsidRPr="00200FAD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200FAD" w:rsidRPr="00200FAD">
        <w:rPr>
          <w:rFonts w:ascii="Arial" w:hAnsi="Arial" w:cs="Arial"/>
          <w:b/>
          <w:bCs/>
          <w:lang w:val="en-US" w:bidi="en-US"/>
        </w:rPr>
        <w:t>smlouva</w:t>
      </w:r>
      <w:proofErr w:type="spellEnd"/>
      <w:r w:rsidR="00200FAD" w:rsidRPr="00200FAD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200FAD" w:rsidRPr="00200FAD">
        <w:rPr>
          <w:rFonts w:ascii="Arial" w:hAnsi="Arial" w:cs="Arial"/>
          <w:b/>
          <w:bCs/>
          <w:lang w:val="en-US" w:bidi="en-US"/>
        </w:rPr>
        <w:t>pozemky</w:t>
      </w:r>
      <w:proofErr w:type="spellEnd"/>
      <w:r w:rsidR="00200FAD" w:rsidRPr="00200FAD">
        <w:rPr>
          <w:rFonts w:ascii="Arial" w:hAnsi="Arial" w:cs="Arial"/>
          <w:b/>
          <w:bCs/>
          <w:lang w:val="en-US" w:bidi="en-US"/>
        </w:rPr>
        <w:t xml:space="preserve"> v </w:t>
      </w:r>
      <w:proofErr w:type="spellStart"/>
      <w:r w:rsidR="00200FAD" w:rsidRPr="00200FAD">
        <w:rPr>
          <w:rFonts w:ascii="Arial" w:hAnsi="Arial" w:cs="Arial"/>
          <w:b/>
          <w:bCs/>
          <w:lang w:val="en-US" w:bidi="en-US"/>
        </w:rPr>
        <w:t>k.</w:t>
      </w:r>
      <w:proofErr w:type="gramStart"/>
      <w:r w:rsidR="00200FAD" w:rsidRPr="00200FAD">
        <w:rPr>
          <w:rFonts w:ascii="Arial" w:hAnsi="Arial" w:cs="Arial"/>
          <w:b/>
          <w:bCs/>
          <w:lang w:val="en-US" w:bidi="en-US"/>
        </w:rPr>
        <w:t>ú.Losiny</w:t>
      </w:r>
      <w:proofErr w:type="spellEnd"/>
      <w:proofErr w:type="gramEnd"/>
    </w:p>
    <w:p w14:paraId="74C7ABA8" w14:textId="77777777" w:rsidR="00F258B5" w:rsidRDefault="00F258B5" w:rsidP="009E7A3B">
      <w:pPr>
        <w:suppressAutoHyphens w:val="0"/>
        <w:contextualSpacing/>
        <w:rPr>
          <w:rFonts w:ascii="Arial" w:hAnsi="Arial" w:cs="Arial"/>
          <w:b/>
          <w:bCs/>
          <w:lang w:val="en-US" w:bidi="en-US"/>
        </w:rPr>
      </w:pPr>
    </w:p>
    <w:p w14:paraId="51FCA7AA" w14:textId="22D0DCAB" w:rsidR="00F258B5" w:rsidRDefault="00F258B5" w:rsidP="009E7A3B">
      <w:pPr>
        <w:suppressAutoHyphens w:val="0"/>
        <w:contextualSpacing/>
        <w:rPr>
          <w:rFonts w:ascii="Arial" w:hAnsi="Arial" w:cs="Arial"/>
          <w:lang w:val="en-US" w:bidi="en-US"/>
        </w:rPr>
      </w:pPr>
      <w:proofErr w:type="spellStart"/>
      <w:r w:rsidRPr="00F258B5">
        <w:rPr>
          <w:rFonts w:ascii="Arial" w:hAnsi="Arial" w:cs="Arial"/>
          <w:lang w:val="en-US" w:bidi="en-US"/>
        </w:rPr>
        <w:t>Předsedající</w:t>
      </w:r>
      <w:proofErr w:type="spellEnd"/>
      <w:r w:rsidRPr="00F258B5">
        <w:rPr>
          <w:rFonts w:ascii="Arial" w:hAnsi="Arial" w:cs="Arial"/>
          <w:lang w:val="en-US" w:bidi="en-US"/>
        </w:rPr>
        <w:t xml:space="preserve"> </w:t>
      </w:r>
      <w:proofErr w:type="spellStart"/>
      <w:r w:rsidRPr="00F258B5">
        <w:rPr>
          <w:rFonts w:ascii="Arial" w:hAnsi="Arial" w:cs="Arial"/>
          <w:lang w:val="en-US" w:bidi="en-US"/>
        </w:rPr>
        <w:t>informovala</w:t>
      </w:r>
      <w:proofErr w:type="spellEnd"/>
      <w:r w:rsidRPr="00F258B5">
        <w:rPr>
          <w:rFonts w:ascii="Arial" w:hAnsi="Arial" w:cs="Arial"/>
          <w:lang w:val="en-US" w:bidi="en-US"/>
        </w:rPr>
        <w:t xml:space="preserve">, </w:t>
      </w:r>
      <w:proofErr w:type="spellStart"/>
      <w:r w:rsidRPr="00F258B5">
        <w:rPr>
          <w:rFonts w:ascii="Arial" w:hAnsi="Arial" w:cs="Arial"/>
          <w:lang w:val="en-US" w:bidi="en-US"/>
        </w:rPr>
        <w:t>že</w:t>
      </w:r>
      <w:proofErr w:type="spellEnd"/>
      <w:r w:rsidRPr="00F258B5">
        <w:rPr>
          <w:rFonts w:ascii="Arial" w:hAnsi="Arial" w:cs="Arial"/>
          <w:lang w:val="en-US" w:bidi="en-US"/>
        </w:rPr>
        <w:t xml:space="preserve"> </w:t>
      </w:r>
      <w:r>
        <w:rPr>
          <w:rFonts w:ascii="Arial" w:hAnsi="Arial" w:cs="Arial"/>
          <w:lang w:val="en-US" w:bidi="en-US"/>
        </w:rPr>
        <w:t xml:space="preserve">v </w:t>
      </w:r>
      <w:proofErr w:type="spellStart"/>
      <w:r>
        <w:rPr>
          <w:rFonts w:ascii="Arial" w:hAnsi="Arial" w:cs="Arial"/>
          <w:lang w:val="en-US" w:bidi="en-US"/>
        </w:rPr>
        <w:t>souvislosti</w:t>
      </w:r>
      <w:proofErr w:type="spellEnd"/>
      <w:r>
        <w:rPr>
          <w:rFonts w:ascii="Arial" w:hAnsi="Arial" w:cs="Arial"/>
          <w:lang w:val="en-US" w:bidi="en-US"/>
        </w:rPr>
        <w:t xml:space="preserve"> se </w:t>
      </w:r>
      <w:proofErr w:type="spellStart"/>
      <w:r>
        <w:rPr>
          <w:rFonts w:ascii="Arial" w:hAnsi="Arial" w:cs="Arial"/>
          <w:lang w:val="en-US" w:bidi="en-US"/>
        </w:rPr>
        <w:t>změnou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majitele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objektu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bývalého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kravína</w:t>
      </w:r>
      <w:proofErr w:type="spellEnd"/>
      <w:r>
        <w:rPr>
          <w:rFonts w:ascii="Arial" w:hAnsi="Arial" w:cs="Arial"/>
          <w:lang w:val="en-US" w:bidi="en-US"/>
        </w:rPr>
        <w:t xml:space="preserve"> v </w:t>
      </w:r>
      <w:proofErr w:type="spellStart"/>
      <w:r>
        <w:rPr>
          <w:rFonts w:ascii="Arial" w:hAnsi="Arial" w:cs="Arial"/>
          <w:lang w:val="en-US" w:bidi="en-US"/>
        </w:rPr>
        <w:t>Petrovicích</w:t>
      </w:r>
      <w:proofErr w:type="spellEnd"/>
      <w:r>
        <w:rPr>
          <w:rFonts w:ascii="Arial" w:hAnsi="Arial" w:cs="Arial"/>
          <w:lang w:val="en-US" w:bidi="en-US"/>
        </w:rPr>
        <w:t xml:space="preserve"> II </w:t>
      </w:r>
      <w:proofErr w:type="spellStart"/>
      <w:r>
        <w:rPr>
          <w:rFonts w:ascii="Arial" w:hAnsi="Arial" w:cs="Arial"/>
          <w:lang w:val="en-US" w:bidi="en-US"/>
        </w:rPr>
        <w:t>došlo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geodetickému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zaměření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hranic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pozemků</w:t>
      </w:r>
      <w:proofErr w:type="spellEnd"/>
      <w:r w:rsidR="00205470"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při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kterém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bylo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zjištěno</w:t>
      </w:r>
      <w:proofErr w:type="spellEnd"/>
      <w:r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že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významná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část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místní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komunikace</w:t>
      </w:r>
      <w:proofErr w:type="spellEnd"/>
      <w:r>
        <w:rPr>
          <w:rFonts w:ascii="Arial" w:hAnsi="Arial" w:cs="Arial"/>
          <w:lang w:val="en-US" w:bidi="en-US"/>
        </w:rPr>
        <w:t xml:space="preserve"> je </w:t>
      </w:r>
      <w:proofErr w:type="spellStart"/>
      <w:r>
        <w:rPr>
          <w:rFonts w:ascii="Arial" w:hAnsi="Arial" w:cs="Arial"/>
          <w:lang w:val="en-US" w:bidi="en-US"/>
        </w:rPr>
        <w:t>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pozemku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jiného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vlastníka</w:t>
      </w:r>
      <w:proofErr w:type="spellEnd"/>
      <w:r>
        <w:rPr>
          <w:rFonts w:ascii="Arial" w:hAnsi="Arial" w:cs="Arial"/>
          <w:lang w:val="en-US" w:bidi="en-US"/>
        </w:rPr>
        <w:t xml:space="preserve">. Po </w:t>
      </w:r>
      <w:proofErr w:type="spellStart"/>
      <w:r>
        <w:rPr>
          <w:rFonts w:ascii="Arial" w:hAnsi="Arial" w:cs="Arial"/>
          <w:lang w:val="en-US" w:bidi="en-US"/>
        </w:rPr>
        <w:t>dohodě</w:t>
      </w:r>
      <w:proofErr w:type="spellEnd"/>
      <w:r>
        <w:rPr>
          <w:rFonts w:ascii="Arial" w:hAnsi="Arial" w:cs="Arial"/>
          <w:lang w:val="en-US" w:bidi="en-US"/>
        </w:rPr>
        <w:t xml:space="preserve"> o </w:t>
      </w:r>
      <w:proofErr w:type="spellStart"/>
      <w:r>
        <w:rPr>
          <w:rFonts w:ascii="Arial" w:hAnsi="Arial" w:cs="Arial"/>
          <w:lang w:val="en-US" w:bidi="en-US"/>
        </w:rPr>
        <w:t>odkoupení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tohoto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pozemku</w:t>
      </w:r>
      <w:proofErr w:type="spellEnd"/>
      <w:r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kterém</w:t>
      </w:r>
      <w:proofErr w:type="spellEnd"/>
      <w:r>
        <w:rPr>
          <w:rFonts w:ascii="Arial" w:hAnsi="Arial" w:cs="Arial"/>
          <w:lang w:val="en-US" w:bidi="en-US"/>
        </w:rPr>
        <w:t xml:space="preserve"> je </w:t>
      </w:r>
      <w:proofErr w:type="spellStart"/>
      <w:r>
        <w:rPr>
          <w:rFonts w:ascii="Arial" w:hAnsi="Arial" w:cs="Arial"/>
          <w:lang w:val="en-US" w:bidi="en-US"/>
        </w:rPr>
        <w:t>umístěna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místní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komunikace</w:t>
      </w:r>
      <w:proofErr w:type="spellEnd"/>
      <w:r>
        <w:rPr>
          <w:rFonts w:ascii="Arial" w:hAnsi="Arial" w:cs="Arial"/>
          <w:lang w:val="en-US" w:bidi="en-US"/>
        </w:rPr>
        <w:t xml:space="preserve">, je </w:t>
      </w:r>
      <w:proofErr w:type="spellStart"/>
      <w:r>
        <w:rPr>
          <w:rFonts w:ascii="Arial" w:hAnsi="Arial" w:cs="Arial"/>
          <w:lang w:val="en-US" w:bidi="en-US"/>
        </w:rPr>
        <w:t>překládána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schválení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kupní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smlouva</w:t>
      </w:r>
      <w:proofErr w:type="spellEnd"/>
      <w:r w:rsidR="00F135DB">
        <w:rPr>
          <w:rFonts w:ascii="Arial" w:hAnsi="Arial" w:cs="Arial"/>
          <w:lang w:val="en-US" w:bidi="en-US"/>
        </w:rPr>
        <w:t xml:space="preserve"> (příl.č.5)</w:t>
      </w:r>
      <w:r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základě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které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obec</w:t>
      </w:r>
      <w:proofErr w:type="spellEnd"/>
      <w:r>
        <w:rPr>
          <w:rFonts w:ascii="Arial" w:hAnsi="Arial" w:cs="Arial"/>
          <w:lang w:val="en-US" w:bidi="en-US"/>
        </w:rPr>
        <w:t xml:space="preserve"> Petrovice</w:t>
      </w:r>
      <w:r w:rsidR="00F874AE">
        <w:rPr>
          <w:rFonts w:ascii="Arial" w:hAnsi="Arial" w:cs="Arial"/>
          <w:lang w:val="en-US" w:bidi="en-US"/>
        </w:rPr>
        <w:t xml:space="preserve"> II</w:t>
      </w:r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nabyde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pozemek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gramStart"/>
      <w:r>
        <w:rPr>
          <w:rFonts w:ascii="Arial" w:hAnsi="Arial" w:cs="Arial"/>
          <w:lang w:val="en-US" w:bidi="en-US"/>
        </w:rPr>
        <w:t>č.parc</w:t>
      </w:r>
      <w:proofErr w:type="gramEnd"/>
      <w:r>
        <w:rPr>
          <w:rFonts w:ascii="Arial" w:hAnsi="Arial" w:cs="Arial"/>
          <w:lang w:val="en-US" w:bidi="en-US"/>
        </w:rPr>
        <w:t xml:space="preserve">.605/11 v </w:t>
      </w:r>
      <w:proofErr w:type="spellStart"/>
      <w:r>
        <w:rPr>
          <w:rFonts w:ascii="Arial" w:hAnsi="Arial" w:cs="Arial"/>
          <w:lang w:val="en-US" w:bidi="en-US"/>
        </w:rPr>
        <w:t>k.ú.Losiny</w:t>
      </w:r>
      <w:proofErr w:type="spellEnd"/>
      <w:r>
        <w:rPr>
          <w:rFonts w:ascii="Arial" w:hAnsi="Arial" w:cs="Arial"/>
          <w:lang w:val="en-US" w:bidi="en-US"/>
        </w:rPr>
        <w:t xml:space="preserve"> o </w:t>
      </w:r>
      <w:proofErr w:type="spellStart"/>
      <w:r>
        <w:rPr>
          <w:rFonts w:ascii="Arial" w:hAnsi="Arial" w:cs="Arial"/>
          <w:lang w:val="en-US" w:bidi="en-US"/>
        </w:rPr>
        <w:t>výměře</w:t>
      </w:r>
      <w:proofErr w:type="spellEnd"/>
      <w:r>
        <w:rPr>
          <w:rFonts w:ascii="Arial" w:hAnsi="Arial" w:cs="Arial"/>
          <w:lang w:val="en-US" w:bidi="en-US"/>
        </w:rPr>
        <w:t xml:space="preserve"> 362 m2. </w:t>
      </w:r>
      <w:proofErr w:type="spellStart"/>
      <w:r>
        <w:rPr>
          <w:rFonts w:ascii="Arial" w:hAnsi="Arial" w:cs="Arial"/>
          <w:lang w:val="en-US" w:bidi="en-US"/>
        </w:rPr>
        <w:t>Kupní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cena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byla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dohodnuta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ve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výši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gramStart"/>
      <w:r>
        <w:rPr>
          <w:rFonts w:ascii="Arial" w:hAnsi="Arial" w:cs="Arial"/>
          <w:lang w:val="en-US" w:bidi="en-US"/>
        </w:rPr>
        <w:t>100,-</w:t>
      </w:r>
      <w:proofErr w:type="gram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Kč</w:t>
      </w:r>
      <w:proofErr w:type="spellEnd"/>
      <w:r w:rsidR="00A629D4">
        <w:rPr>
          <w:rFonts w:ascii="Arial" w:hAnsi="Arial" w:cs="Arial"/>
          <w:lang w:val="en-US" w:bidi="en-US"/>
        </w:rPr>
        <w:t>/1m2</w:t>
      </w:r>
      <w:r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tj</w:t>
      </w:r>
      <w:proofErr w:type="spellEnd"/>
      <w:r>
        <w:rPr>
          <w:rFonts w:ascii="Arial" w:hAnsi="Arial" w:cs="Arial"/>
          <w:lang w:val="en-US" w:bidi="en-US"/>
        </w:rPr>
        <w:t>.</w:t>
      </w:r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částka</w:t>
      </w:r>
      <w:proofErr w:type="spellEnd"/>
      <w:r>
        <w:rPr>
          <w:rFonts w:ascii="Arial" w:hAnsi="Arial" w:cs="Arial"/>
          <w:lang w:val="en-US" w:bidi="en-US"/>
        </w:rPr>
        <w:t xml:space="preserve">, za </w:t>
      </w:r>
      <w:proofErr w:type="spellStart"/>
      <w:r>
        <w:rPr>
          <w:rFonts w:ascii="Arial" w:hAnsi="Arial" w:cs="Arial"/>
          <w:lang w:val="en-US" w:bidi="en-US"/>
        </w:rPr>
        <w:t>kterou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obec</w:t>
      </w:r>
      <w:proofErr w:type="spellEnd"/>
      <w:r>
        <w:rPr>
          <w:rFonts w:ascii="Arial" w:hAnsi="Arial" w:cs="Arial"/>
          <w:lang w:val="en-US" w:bidi="en-US"/>
        </w:rPr>
        <w:t xml:space="preserve"> Petrovice II </w:t>
      </w:r>
      <w:proofErr w:type="spellStart"/>
      <w:r>
        <w:rPr>
          <w:rFonts w:ascii="Arial" w:hAnsi="Arial" w:cs="Arial"/>
          <w:lang w:val="en-US" w:bidi="en-US"/>
        </w:rPr>
        <w:t>pozemky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prodává</w:t>
      </w:r>
      <w:proofErr w:type="spellEnd"/>
      <w:r w:rsidR="00A629D4">
        <w:rPr>
          <w:rFonts w:ascii="Arial" w:hAnsi="Arial" w:cs="Arial"/>
          <w:lang w:val="en-US" w:bidi="en-US"/>
        </w:rPr>
        <w:t xml:space="preserve">. </w:t>
      </w:r>
      <w:proofErr w:type="spellStart"/>
      <w:r w:rsidR="00A629D4">
        <w:rPr>
          <w:rFonts w:ascii="Arial" w:hAnsi="Arial" w:cs="Arial"/>
          <w:lang w:val="en-US" w:bidi="en-US"/>
        </w:rPr>
        <w:t>N</w:t>
      </w:r>
      <w:r w:rsidR="00F874AE">
        <w:rPr>
          <w:rFonts w:ascii="Arial" w:hAnsi="Arial" w:cs="Arial"/>
          <w:lang w:val="en-US" w:bidi="en-US"/>
        </w:rPr>
        <w:t>áklady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na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zpracování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geometrického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plánu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budou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uhrazeny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společně</w:t>
      </w:r>
      <w:proofErr w:type="spellEnd"/>
      <w:r w:rsidR="00F874AE">
        <w:rPr>
          <w:rFonts w:ascii="Arial" w:hAnsi="Arial" w:cs="Arial"/>
          <w:lang w:val="en-US" w:bidi="en-US"/>
        </w:rPr>
        <w:t xml:space="preserve">, </w:t>
      </w:r>
      <w:proofErr w:type="spellStart"/>
      <w:r w:rsidR="00F874AE">
        <w:rPr>
          <w:rFonts w:ascii="Arial" w:hAnsi="Arial" w:cs="Arial"/>
          <w:lang w:val="en-US" w:bidi="en-US"/>
        </w:rPr>
        <w:t>každý</w:t>
      </w:r>
      <w:proofErr w:type="spellEnd"/>
      <w:r w:rsidR="00F874AE">
        <w:rPr>
          <w:rFonts w:ascii="Arial" w:hAnsi="Arial" w:cs="Arial"/>
          <w:lang w:val="en-US" w:bidi="en-US"/>
        </w:rPr>
        <w:t xml:space="preserve"> ½., </w:t>
      </w:r>
      <w:proofErr w:type="spellStart"/>
      <w:r w:rsidR="00F874AE">
        <w:rPr>
          <w:rFonts w:ascii="Arial" w:hAnsi="Arial" w:cs="Arial"/>
          <w:lang w:val="en-US" w:bidi="en-US"/>
        </w:rPr>
        <w:t>návrh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na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vklad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kupní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smlouvy</w:t>
      </w:r>
      <w:proofErr w:type="spellEnd"/>
      <w:r w:rsidR="00F874AE">
        <w:rPr>
          <w:rFonts w:ascii="Arial" w:hAnsi="Arial" w:cs="Arial"/>
          <w:lang w:val="en-US" w:bidi="en-US"/>
        </w:rPr>
        <w:t xml:space="preserve"> do </w:t>
      </w:r>
      <w:proofErr w:type="spellStart"/>
      <w:r w:rsidR="00F874AE">
        <w:rPr>
          <w:rFonts w:ascii="Arial" w:hAnsi="Arial" w:cs="Arial"/>
          <w:lang w:val="en-US" w:bidi="en-US"/>
        </w:rPr>
        <w:t>katastru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nemovitostí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hradí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dle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zákona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nabyvatel</w:t>
      </w:r>
      <w:proofErr w:type="spellEnd"/>
      <w:r w:rsidR="00F874AE">
        <w:rPr>
          <w:rFonts w:ascii="Arial" w:hAnsi="Arial" w:cs="Arial"/>
          <w:lang w:val="en-US" w:bidi="en-US"/>
        </w:rPr>
        <w:t xml:space="preserve">, </w:t>
      </w:r>
      <w:proofErr w:type="spellStart"/>
      <w:r w:rsidR="00F874AE">
        <w:rPr>
          <w:rFonts w:ascii="Arial" w:hAnsi="Arial" w:cs="Arial"/>
          <w:lang w:val="en-US" w:bidi="en-US"/>
        </w:rPr>
        <w:t>tedy</w:t>
      </w:r>
      <w:proofErr w:type="spellEnd"/>
      <w:r w:rsidR="00F874AE">
        <w:rPr>
          <w:rFonts w:ascii="Arial" w:hAnsi="Arial" w:cs="Arial"/>
          <w:lang w:val="en-US" w:bidi="en-US"/>
        </w:rPr>
        <w:t xml:space="preserve"> </w:t>
      </w:r>
      <w:proofErr w:type="spellStart"/>
      <w:r w:rsidR="00F874AE">
        <w:rPr>
          <w:rFonts w:ascii="Arial" w:hAnsi="Arial" w:cs="Arial"/>
          <w:lang w:val="en-US" w:bidi="en-US"/>
        </w:rPr>
        <w:t>obec</w:t>
      </w:r>
      <w:proofErr w:type="spellEnd"/>
      <w:r w:rsidR="00F874AE">
        <w:rPr>
          <w:rFonts w:ascii="Arial" w:hAnsi="Arial" w:cs="Arial"/>
          <w:lang w:val="en-US" w:bidi="en-US"/>
        </w:rPr>
        <w:t xml:space="preserve"> Petrovice II</w:t>
      </w:r>
      <w:r>
        <w:rPr>
          <w:rFonts w:ascii="Arial" w:hAnsi="Arial" w:cs="Arial"/>
          <w:lang w:val="en-US" w:bidi="en-US"/>
        </w:rPr>
        <w:t>.</w:t>
      </w:r>
    </w:p>
    <w:p w14:paraId="0B51069E" w14:textId="77777777" w:rsidR="00F258B5" w:rsidRDefault="00F258B5" w:rsidP="009E7A3B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44A95E71" w14:textId="77777777" w:rsidR="00F135DB" w:rsidRDefault="00F135DB" w:rsidP="00F258B5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</w:p>
    <w:p w14:paraId="75B85682" w14:textId="77777777" w:rsidR="00F135DB" w:rsidRDefault="00F135DB" w:rsidP="00F258B5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</w:p>
    <w:p w14:paraId="737A4FEA" w14:textId="77777777" w:rsidR="00F135DB" w:rsidRDefault="00F135DB" w:rsidP="00F258B5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</w:p>
    <w:p w14:paraId="701DC6F1" w14:textId="3BDB9F48" w:rsidR="00F258B5" w:rsidRPr="00FF3608" w:rsidRDefault="00F258B5" w:rsidP="00F258B5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  <w:r w:rsidRPr="00FF3608">
        <w:rPr>
          <w:rFonts w:ascii="Arial" w:hAnsi="Arial" w:cs="Arial"/>
          <w:b/>
          <w:bCs/>
          <w:lang w:bidi="en-US"/>
        </w:rPr>
        <w:lastRenderedPageBreak/>
        <w:t xml:space="preserve">Návrh usnesení:    </w:t>
      </w:r>
    </w:p>
    <w:p w14:paraId="4165EC0F" w14:textId="77EED367" w:rsidR="00F874AE" w:rsidRPr="00122934" w:rsidRDefault="00F258B5" w:rsidP="00F874AE">
      <w:pPr>
        <w:suppressAutoHyphens w:val="0"/>
        <w:contextualSpacing/>
        <w:rPr>
          <w:rFonts w:ascii="Arial" w:hAnsi="Arial" w:cs="Arial"/>
          <w:lang w:bidi="en-US"/>
        </w:rPr>
      </w:pPr>
      <w:r w:rsidRPr="00122934">
        <w:rPr>
          <w:rFonts w:ascii="Arial" w:hAnsi="Arial" w:cs="Arial"/>
          <w:lang w:bidi="en-US"/>
        </w:rPr>
        <w:t xml:space="preserve">Zastupitelstvo obce Petrovice II </w:t>
      </w:r>
      <w:proofErr w:type="gramStart"/>
      <w:r w:rsidRPr="00122934">
        <w:rPr>
          <w:rFonts w:ascii="Arial" w:hAnsi="Arial" w:cs="Arial"/>
          <w:lang w:bidi="en-US"/>
        </w:rPr>
        <w:t xml:space="preserve">schvaluje  </w:t>
      </w:r>
      <w:r w:rsidRPr="00122934">
        <w:rPr>
          <w:rFonts w:ascii="Arial" w:hAnsi="Arial" w:cs="Arial"/>
          <w:lang w:bidi="en-US"/>
        </w:rPr>
        <w:t>uzavření</w:t>
      </w:r>
      <w:proofErr w:type="gramEnd"/>
      <w:r w:rsidRPr="00122934">
        <w:rPr>
          <w:rFonts w:ascii="Arial" w:hAnsi="Arial" w:cs="Arial"/>
          <w:lang w:bidi="en-US"/>
        </w:rPr>
        <w:t xml:space="preserve"> kupní smlouvy</w:t>
      </w:r>
      <w:r w:rsidR="00F874AE" w:rsidRPr="00122934">
        <w:rPr>
          <w:rFonts w:ascii="Arial" w:hAnsi="Arial" w:cs="Arial"/>
          <w:lang w:bidi="en-US"/>
        </w:rPr>
        <w:t xml:space="preserve"> v předloženém znění</w:t>
      </w:r>
      <w:r w:rsidRPr="00122934">
        <w:rPr>
          <w:rFonts w:ascii="Arial" w:hAnsi="Arial" w:cs="Arial"/>
          <w:lang w:bidi="en-US"/>
        </w:rPr>
        <w:t xml:space="preserve">, kterou obec Petrovice II nabyde pozemek </w:t>
      </w:r>
      <w:proofErr w:type="spellStart"/>
      <w:r w:rsidRPr="00122934">
        <w:rPr>
          <w:rFonts w:ascii="Arial" w:hAnsi="Arial" w:cs="Arial"/>
          <w:lang w:bidi="en-US"/>
        </w:rPr>
        <w:t>č.parc</w:t>
      </w:r>
      <w:proofErr w:type="spellEnd"/>
      <w:r w:rsidRPr="00122934">
        <w:rPr>
          <w:rFonts w:ascii="Arial" w:hAnsi="Arial" w:cs="Arial"/>
          <w:lang w:bidi="en-US"/>
        </w:rPr>
        <w:t>. 605/11 v </w:t>
      </w:r>
      <w:proofErr w:type="spellStart"/>
      <w:r w:rsidRPr="00122934">
        <w:rPr>
          <w:rFonts w:ascii="Arial" w:hAnsi="Arial" w:cs="Arial"/>
          <w:lang w:bidi="en-US"/>
        </w:rPr>
        <w:t>k.ú</w:t>
      </w:r>
      <w:proofErr w:type="spellEnd"/>
      <w:r w:rsidRPr="00122934">
        <w:rPr>
          <w:rFonts w:ascii="Arial" w:hAnsi="Arial" w:cs="Arial"/>
          <w:lang w:bidi="en-US"/>
        </w:rPr>
        <w:t>. Losiny, za cenu dle dohody 100,- Kč za 1 m2</w:t>
      </w:r>
      <w:r w:rsidR="00D57B82">
        <w:rPr>
          <w:rFonts w:ascii="Arial" w:hAnsi="Arial" w:cs="Arial"/>
          <w:lang w:bidi="en-US"/>
        </w:rPr>
        <w:t xml:space="preserve"> a pověřuje starostku obce jejím podpisem.</w:t>
      </w:r>
    </w:p>
    <w:p w14:paraId="104070EC" w14:textId="395C660C" w:rsidR="00F258B5" w:rsidRPr="00122934" w:rsidRDefault="00F258B5" w:rsidP="00F258B5">
      <w:pPr>
        <w:suppressAutoHyphens w:val="0"/>
        <w:contextualSpacing/>
        <w:rPr>
          <w:rFonts w:ascii="Arial" w:hAnsi="Arial" w:cs="Arial"/>
          <w:lang w:val="en-US" w:bidi="en-US"/>
        </w:rPr>
      </w:pPr>
      <w:r w:rsidRPr="00122934">
        <w:rPr>
          <w:rFonts w:ascii="Arial" w:hAnsi="Arial" w:cs="Arial"/>
          <w:lang w:bidi="en-US"/>
        </w:rPr>
        <w:t>.</w:t>
      </w:r>
    </w:p>
    <w:p w14:paraId="1338D90A" w14:textId="77777777" w:rsidR="00F258B5" w:rsidRPr="00AD7A0F" w:rsidRDefault="00F258B5" w:rsidP="00F258B5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Výsledek hlasování:</w:t>
      </w:r>
      <w:r>
        <w:rPr>
          <w:rFonts w:ascii="Arial" w:hAnsi="Arial" w:cs="Arial"/>
        </w:rPr>
        <w:t>6</w:t>
      </w:r>
      <w:r w:rsidRPr="00AD7A0F">
        <w:rPr>
          <w:rFonts w:ascii="Arial" w:hAnsi="Arial" w:cs="Arial"/>
        </w:rPr>
        <w:t xml:space="preserve"> (pro) – 0 (proti) - 0 (zdržel se)</w:t>
      </w:r>
    </w:p>
    <w:p w14:paraId="06EB1D2B" w14:textId="2B1A93E3" w:rsidR="00F258B5" w:rsidRPr="00AD7A0F" w:rsidRDefault="00F258B5" w:rsidP="00F258B5">
      <w:pPr>
        <w:jc w:val="both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>Usnesení č.: 202</w:t>
      </w:r>
      <w:r>
        <w:rPr>
          <w:rFonts w:ascii="Arial" w:hAnsi="Arial" w:cs="Arial"/>
          <w:b/>
        </w:rPr>
        <w:t>5</w:t>
      </w:r>
      <w:r w:rsidRPr="00AD7A0F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09</w:t>
      </w:r>
      <w:r w:rsidRPr="00AD7A0F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23</w:t>
      </w:r>
      <w:r w:rsidRPr="00AD7A0F">
        <w:rPr>
          <w:rFonts w:ascii="Arial" w:hAnsi="Arial" w:cs="Arial"/>
          <w:b/>
        </w:rPr>
        <w:t>/</w:t>
      </w:r>
      <w:r>
        <w:rPr>
          <w:rFonts w:ascii="Arial" w:hAnsi="Arial" w:cs="Arial"/>
          <w:b/>
        </w:rPr>
        <w:t>5</w:t>
      </w:r>
      <w:r w:rsidRPr="00AD7A0F">
        <w:rPr>
          <w:rFonts w:ascii="Arial" w:hAnsi="Arial" w:cs="Arial"/>
          <w:b/>
        </w:rPr>
        <w:t>/0</w:t>
      </w:r>
      <w:r w:rsidR="00A629D4">
        <w:rPr>
          <w:rFonts w:ascii="Arial" w:hAnsi="Arial" w:cs="Arial"/>
          <w:b/>
        </w:rPr>
        <w:t>5</w:t>
      </w:r>
      <w:r w:rsidRPr="00AD7A0F">
        <w:rPr>
          <w:rFonts w:ascii="Arial" w:hAnsi="Arial" w:cs="Arial"/>
          <w:b/>
        </w:rPr>
        <w:t xml:space="preserve"> bylo schváleno.</w:t>
      </w:r>
    </w:p>
    <w:p w14:paraId="04CAA782" w14:textId="77777777" w:rsidR="00F258B5" w:rsidRPr="00FF3608" w:rsidRDefault="00F258B5" w:rsidP="00F258B5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</w:p>
    <w:p w14:paraId="0B54FD30" w14:textId="77777777" w:rsidR="00F258B5" w:rsidRPr="00F258B5" w:rsidRDefault="00F258B5" w:rsidP="009E7A3B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0C622E3D" w14:textId="48802FEF" w:rsidR="009E7A3B" w:rsidRPr="00200FAD" w:rsidRDefault="00200FAD" w:rsidP="009E7A3B">
      <w:pPr>
        <w:suppressAutoHyphens w:val="0"/>
        <w:contextualSpacing/>
        <w:rPr>
          <w:rFonts w:ascii="Arial" w:hAnsi="Arial" w:cs="Arial"/>
          <w:lang w:val="en-US" w:bidi="en-US"/>
        </w:rPr>
      </w:pPr>
      <w:r>
        <w:rPr>
          <w:rFonts w:ascii="Arial" w:hAnsi="Arial" w:cs="Arial"/>
          <w:b/>
          <w:bCs/>
          <w:lang w:val="en-US" w:bidi="en-US"/>
        </w:rPr>
        <w:t>Ad7</w:t>
      </w:r>
      <w:r w:rsidRPr="00200FAD">
        <w:rPr>
          <w:rFonts w:ascii="Arial" w:hAnsi="Arial" w:cs="Arial"/>
          <w:lang w:val="en-US" w:bidi="en-US"/>
        </w:rPr>
        <w:t xml:space="preserve">) </w:t>
      </w:r>
      <w:proofErr w:type="spellStart"/>
      <w:r w:rsidR="009E7A3B" w:rsidRPr="00200FAD">
        <w:rPr>
          <w:rFonts w:ascii="Arial" w:hAnsi="Arial" w:cs="Arial"/>
          <w:b/>
          <w:bCs/>
          <w:lang w:val="en-US" w:bidi="en-US"/>
        </w:rPr>
        <w:t>Volby</w:t>
      </w:r>
      <w:proofErr w:type="spellEnd"/>
      <w:r w:rsidR="009E7A3B" w:rsidRPr="00200FAD">
        <w:rPr>
          <w:rFonts w:ascii="Arial" w:hAnsi="Arial" w:cs="Arial"/>
          <w:b/>
          <w:bCs/>
          <w:lang w:val="en-US" w:bidi="en-US"/>
        </w:rPr>
        <w:t xml:space="preserve"> do </w:t>
      </w:r>
      <w:proofErr w:type="spellStart"/>
      <w:r w:rsidR="009E7A3B" w:rsidRPr="00200FAD">
        <w:rPr>
          <w:rFonts w:ascii="Arial" w:hAnsi="Arial" w:cs="Arial"/>
          <w:b/>
          <w:bCs/>
          <w:lang w:val="en-US" w:bidi="en-US"/>
        </w:rPr>
        <w:t>Poslanecké</w:t>
      </w:r>
      <w:proofErr w:type="spellEnd"/>
      <w:r w:rsidR="009E7A3B" w:rsidRPr="00200FAD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9E7A3B" w:rsidRPr="00200FAD">
        <w:rPr>
          <w:rFonts w:ascii="Arial" w:hAnsi="Arial" w:cs="Arial"/>
          <w:b/>
          <w:bCs/>
          <w:lang w:val="en-US" w:bidi="en-US"/>
        </w:rPr>
        <w:t>sněmovny</w:t>
      </w:r>
      <w:proofErr w:type="spellEnd"/>
      <w:r w:rsidR="009E7A3B" w:rsidRPr="00200FAD">
        <w:rPr>
          <w:rFonts w:ascii="Arial" w:hAnsi="Arial" w:cs="Arial"/>
          <w:b/>
          <w:bCs/>
          <w:lang w:val="en-US" w:bidi="en-US"/>
        </w:rPr>
        <w:t xml:space="preserve"> </w:t>
      </w:r>
      <w:proofErr w:type="spellStart"/>
      <w:r w:rsidR="009E7A3B" w:rsidRPr="00200FAD">
        <w:rPr>
          <w:rFonts w:ascii="Arial" w:hAnsi="Arial" w:cs="Arial"/>
          <w:b/>
          <w:bCs/>
          <w:lang w:val="en-US" w:bidi="en-US"/>
        </w:rPr>
        <w:t>Parlamentu</w:t>
      </w:r>
      <w:proofErr w:type="spellEnd"/>
      <w:r w:rsidR="009E7A3B" w:rsidRPr="00200FAD">
        <w:rPr>
          <w:rFonts w:ascii="Arial" w:hAnsi="Arial" w:cs="Arial"/>
          <w:b/>
          <w:bCs/>
          <w:lang w:val="en-US" w:bidi="en-US"/>
        </w:rPr>
        <w:t xml:space="preserve"> ČR</w:t>
      </w:r>
    </w:p>
    <w:p w14:paraId="55EC2E7B" w14:textId="77777777" w:rsidR="00200FAD" w:rsidRDefault="00200FAD" w:rsidP="009E7A3B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0B264F4A" w14:textId="16119D5F" w:rsidR="00200FAD" w:rsidRDefault="00200FAD" w:rsidP="009E7A3B">
      <w:pPr>
        <w:suppressAutoHyphens w:val="0"/>
        <w:contextualSpacing/>
        <w:rPr>
          <w:rFonts w:ascii="Arial" w:hAnsi="Arial" w:cs="Arial"/>
          <w:lang w:val="en-US" w:bidi="en-US"/>
        </w:rPr>
      </w:pPr>
      <w:proofErr w:type="spellStart"/>
      <w:r>
        <w:rPr>
          <w:rFonts w:ascii="Arial" w:hAnsi="Arial" w:cs="Arial"/>
          <w:lang w:val="en-US" w:bidi="en-US"/>
        </w:rPr>
        <w:t>Předsedající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informovala</w:t>
      </w:r>
      <w:proofErr w:type="spellEnd"/>
      <w:r>
        <w:rPr>
          <w:rFonts w:ascii="Arial" w:hAnsi="Arial" w:cs="Arial"/>
          <w:lang w:val="en-US" w:bidi="en-US"/>
        </w:rPr>
        <w:t xml:space="preserve"> o </w:t>
      </w:r>
      <w:proofErr w:type="spellStart"/>
      <w:r>
        <w:rPr>
          <w:rFonts w:ascii="Arial" w:hAnsi="Arial" w:cs="Arial"/>
          <w:lang w:val="en-US" w:bidi="en-US"/>
        </w:rPr>
        <w:t>termínu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konání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voleb</w:t>
      </w:r>
      <w:proofErr w:type="spellEnd"/>
      <w:r>
        <w:rPr>
          <w:rFonts w:ascii="Arial" w:hAnsi="Arial" w:cs="Arial"/>
          <w:lang w:val="en-US" w:bidi="en-US"/>
        </w:rPr>
        <w:t xml:space="preserve"> do </w:t>
      </w:r>
      <w:proofErr w:type="spellStart"/>
      <w:r>
        <w:rPr>
          <w:rFonts w:ascii="Arial" w:hAnsi="Arial" w:cs="Arial"/>
          <w:lang w:val="en-US" w:bidi="en-US"/>
        </w:rPr>
        <w:t>Poslanecké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sněmovny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Parlamentu</w:t>
      </w:r>
      <w:proofErr w:type="spellEnd"/>
      <w:r>
        <w:rPr>
          <w:rFonts w:ascii="Arial" w:hAnsi="Arial" w:cs="Arial"/>
          <w:lang w:val="en-US" w:bidi="en-US"/>
        </w:rPr>
        <w:t xml:space="preserve"> ČR </w:t>
      </w:r>
      <w:proofErr w:type="spellStart"/>
      <w:r>
        <w:rPr>
          <w:rFonts w:ascii="Arial" w:hAnsi="Arial" w:cs="Arial"/>
          <w:lang w:val="en-US" w:bidi="en-US"/>
        </w:rPr>
        <w:t>ve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dnech</w:t>
      </w:r>
      <w:proofErr w:type="spellEnd"/>
      <w:r>
        <w:rPr>
          <w:rFonts w:ascii="Arial" w:hAnsi="Arial" w:cs="Arial"/>
          <w:lang w:val="en-US" w:bidi="en-US"/>
        </w:rPr>
        <w:t xml:space="preserve"> 3.-4.10.2025 a </w:t>
      </w:r>
      <w:proofErr w:type="spellStart"/>
      <w:r>
        <w:rPr>
          <w:rFonts w:ascii="Arial" w:hAnsi="Arial" w:cs="Arial"/>
          <w:lang w:val="en-US" w:bidi="en-US"/>
        </w:rPr>
        <w:t>zajištění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průběhu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těchto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voleb</w:t>
      </w:r>
      <w:proofErr w:type="spellEnd"/>
      <w:r>
        <w:rPr>
          <w:rFonts w:ascii="Arial" w:hAnsi="Arial" w:cs="Arial"/>
          <w:lang w:val="en-US" w:bidi="en-US"/>
        </w:rPr>
        <w:t>.</w:t>
      </w:r>
    </w:p>
    <w:p w14:paraId="69F6A1CE" w14:textId="78845F9E" w:rsidR="00200FAD" w:rsidRDefault="00200FAD" w:rsidP="009E7A3B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1D0A32CE" w14:textId="77777777" w:rsidR="00200FAD" w:rsidRDefault="00200FAD" w:rsidP="00200FAD">
      <w:pPr>
        <w:suppressAutoHyphens w:val="0"/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rFonts w:ascii="Arial" w:hAnsi="Arial" w:cs="Arial"/>
          <w:color w:val="000000"/>
          <w:lang w:eastAsia="cs-CZ"/>
        </w:rPr>
        <w:t>Zastupitelstvo obce Petrovice II vzalo informaci na vědomí.</w:t>
      </w:r>
    </w:p>
    <w:p w14:paraId="203143FE" w14:textId="77777777" w:rsidR="00200FAD" w:rsidRDefault="00200FAD" w:rsidP="009E7A3B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627A4A3C" w14:textId="77777777" w:rsidR="00200FAD" w:rsidRDefault="00200FAD" w:rsidP="009E7A3B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2D947F1A" w14:textId="605C39F1" w:rsidR="009E7A3B" w:rsidRDefault="00200FAD" w:rsidP="00200FAD">
      <w:pPr>
        <w:suppressAutoHyphens w:val="0"/>
        <w:contextualSpacing/>
        <w:rPr>
          <w:rFonts w:ascii="Arial" w:hAnsi="Arial" w:cs="Arial"/>
          <w:b/>
          <w:bCs/>
          <w:lang w:val="en-US" w:bidi="en-US"/>
        </w:rPr>
      </w:pPr>
      <w:r w:rsidRPr="00200FAD">
        <w:rPr>
          <w:rFonts w:ascii="Arial" w:hAnsi="Arial" w:cs="Arial"/>
          <w:b/>
          <w:bCs/>
          <w:lang w:val="en-US" w:bidi="en-US"/>
        </w:rPr>
        <w:t xml:space="preserve">Ad 8) </w:t>
      </w:r>
      <w:proofErr w:type="spellStart"/>
      <w:r w:rsidR="009E7A3B" w:rsidRPr="00200FAD">
        <w:rPr>
          <w:rFonts w:ascii="Arial" w:hAnsi="Arial" w:cs="Arial"/>
          <w:b/>
          <w:bCs/>
          <w:lang w:val="en-US" w:bidi="en-US"/>
        </w:rPr>
        <w:t>Munipolis</w:t>
      </w:r>
      <w:proofErr w:type="spellEnd"/>
    </w:p>
    <w:p w14:paraId="140E1488" w14:textId="77777777" w:rsidR="00200FAD" w:rsidRDefault="00200FAD" w:rsidP="00200FAD">
      <w:pPr>
        <w:suppressAutoHyphens w:val="0"/>
        <w:contextualSpacing/>
        <w:rPr>
          <w:rFonts w:ascii="Arial" w:hAnsi="Arial" w:cs="Arial"/>
          <w:b/>
          <w:bCs/>
          <w:lang w:val="en-US" w:bidi="en-US"/>
        </w:rPr>
      </w:pPr>
    </w:p>
    <w:p w14:paraId="6E0572E5" w14:textId="203111FA" w:rsidR="00200FAD" w:rsidRPr="00200FAD" w:rsidRDefault="00200FAD" w:rsidP="00200FAD">
      <w:pPr>
        <w:suppressAutoHyphens w:val="0"/>
        <w:contextualSpacing/>
        <w:rPr>
          <w:rFonts w:ascii="Arial" w:hAnsi="Arial" w:cs="Arial"/>
          <w:lang w:val="en-US" w:bidi="en-US"/>
        </w:rPr>
      </w:pPr>
      <w:proofErr w:type="spellStart"/>
      <w:r w:rsidRPr="00200FAD">
        <w:rPr>
          <w:rFonts w:ascii="Arial" w:hAnsi="Arial" w:cs="Arial"/>
          <w:lang w:val="en-US" w:bidi="en-US"/>
        </w:rPr>
        <w:t>Předsedající</w:t>
      </w:r>
      <w:proofErr w:type="spellEnd"/>
      <w:r w:rsidRPr="00200FAD">
        <w:rPr>
          <w:rFonts w:ascii="Arial" w:hAnsi="Arial" w:cs="Arial"/>
          <w:lang w:val="en-US" w:bidi="en-US"/>
        </w:rPr>
        <w:t xml:space="preserve"> </w:t>
      </w:r>
      <w:proofErr w:type="spellStart"/>
      <w:r w:rsidRPr="00200FAD">
        <w:rPr>
          <w:rFonts w:ascii="Arial" w:hAnsi="Arial" w:cs="Arial"/>
          <w:lang w:val="en-US" w:bidi="en-US"/>
        </w:rPr>
        <w:t>informovala</w:t>
      </w:r>
      <w:proofErr w:type="spellEnd"/>
      <w:r>
        <w:rPr>
          <w:rFonts w:ascii="Arial" w:hAnsi="Arial" w:cs="Arial"/>
          <w:lang w:val="en-US" w:bidi="en-US"/>
        </w:rPr>
        <w:t xml:space="preserve">, </w:t>
      </w:r>
      <w:proofErr w:type="spellStart"/>
      <w:r>
        <w:rPr>
          <w:rFonts w:ascii="Arial" w:hAnsi="Arial" w:cs="Arial"/>
          <w:lang w:val="en-US" w:bidi="en-US"/>
        </w:rPr>
        <w:t>že</w:t>
      </w:r>
      <w:proofErr w:type="spellEnd"/>
      <w:r>
        <w:rPr>
          <w:rFonts w:ascii="Arial" w:hAnsi="Arial" w:cs="Arial"/>
          <w:lang w:val="en-US" w:bidi="en-US"/>
        </w:rPr>
        <w:t xml:space="preserve"> z </w:t>
      </w:r>
      <w:proofErr w:type="spellStart"/>
      <w:r>
        <w:rPr>
          <w:rFonts w:ascii="Arial" w:hAnsi="Arial" w:cs="Arial"/>
          <w:lang w:val="en-US" w:bidi="en-US"/>
        </w:rPr>
        <w:t>důvodu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zajištění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zvýšené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informovanosti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obyvatel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byla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instalována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aplikace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Munipolis</w:t>
      </w:r>
      <w:proofErr w:type="spellEnd"/>
      <w:r w:rsidR="00476AD3">
        <w:rPr>
          <w:rFonts w:ascii="Arial" w:hAnsi="Arial" w:cs="Arial"/>
          <w:lang w:val="en-US" w:bidi="en-US"/>
        </w:rPr>
        <w:t xml:space="preserve">. </w:t>
      </w:r>
      <w:proofErr w:type="spellStart"/>
      <w:r w:rsidR="00476AD3">
        <w:rPr>
          <w:rFonts w:ascii="Arial" w:hAnsi="Arial" w:cs="Arial"/>
          <w:lang w:val="en-US" w:bidi="en-US"/>
        </w:rPr>
        <w:t>Během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následujících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dnů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budou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rozneseny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informační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letáky</w:t>
      </w:r>
      <w:proofErr w:type="spellEnd"/>
      <w:r w:rsidR="00476AD3">
        <w:rPr>
          <w:rFonts w:ascii="Arial" w:hAnsi="Arial" w:cs="Arial"/>
          <w:lang w:val="en-US" w:bidi="en-US"/>
        </w:rPr>
        <w:t xml:space="preserve">. Starostka </w:t>
      </w:r>
      <w:proofErr w:type="spellStart"/>
      <w:r w:rsidR="00476AD3">
        <w:rPr>
          <w:rFonts w:ascii="Arial" w:hAnsi="Arial" w:cs="Arial"/>
          <w:lang w:val="en-US" w:bidi="en-US"/>
        </w:rPr>
        <w:t>žádá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obyvatele</w:t>
      </w:r>
      <w:proofErr w:type="spellEnd"/>
      <w:r w:rsidR="00476AD3">
        <w:rPr>
          <w:rFonts w:ascii="Arial" w:hAnsi="Arial" w:cs="Arial"/>
          <w:lang w:val="en-US" w:bidi="en-US"/>
        </w:rPr>
        <w:t xml:space="preserve">, aby se do </w:t>
      </w:r>
      <w:proofErr w:type="spellStart"/>
      <w:r w:rsidR="00476AD3">
        <w:rPr>
          <w:rFonts w:ascii="Arial" w:hAnsi="Arial" w:cs="Arial"/>
          <w:lang w:val="en-US" w:bidi="en-US"/>
        </w:rPr>
        <w:t>této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aplikace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zaregistrovali</w:t>
      </w:r>
      <w:proofErr w:type="spellEnd"/>
      <w:r w:rsidR="00476AD3">
        <w:rPr>
          <w:rFonts w:ascii="Arial" w:hAnsi="Arial" w:cs="Arial"/>
          <w:lang w:val="en-US" w:bidi="en-US"/>
        </w:rPr>
        <w:t xml:space="preserve">, aby v </w:t>
      </w:r>
      <w:proofErr w:type="spellStart"/>
      <w:proofErr w:type="gramStart"/>
      <w:r w:rsidR="00476AD3">
        <w:rPr>
          <w:rFonts w:ascii="Arial" w:hAnsi="Arial" w:cs="Arial"/>
          <w:lang w:val="en-US" w:bidi="en-US"/>
        </w:rPr>
        <w:t>případě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r w:rsidR="00D57B82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zejména</w:t>
      </w:r>
      <w:proofErr w:type="spellEnd"/>
      <w:proofErr w:type="gram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nezvyklých</w:t>
      </w:r>
      <w:proofErr w:type="spellEnd"/>
      <w:r w:rsidR="00476AD3">
        <w:rPr>
          <w:rFonts w:ascii="Arial" w:hAnsi="Arial" w:cs="Arial"/>
          <w:lang w:val="en-US" w:bidi="en-US"/>
        </w:rPr>
        <w:t xml:space="preserve"> a </w:t>
      </w:r>
      <w:proofErr w:type="spellStart"/>
      <w:r w:rsidR="00476AD3">
        <w:rPr>
          <w:rFonts w:ascii="Arial" w:hAnsi="Arial" w:cs="Arial"/>
          <w:lang w:val="en-US" w:bidi="en-US"/>
        </w:rPr>
        <w:t>neočekávaných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situací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mohli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být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obyvatele</w:t>
      </w:r>
      <w:proofErr w:type="spellEnd"/>
      <w:r w:rsidR="00476AD3">
        <w:rPr>
          <w:rFonts w:ascii="Arial" w:hAnsi="Arial" w:cs="Arial"/>
          <w:lang w:val="en-US" w:bidi="en-US"/>
        </w:rPr>
        <w:t xml:space="preserve"> </w:t>
      </w:r>
      <w:proofErr w:type="spellStart"/>
      <w:r w:rsidR="00476AD3">
        <w:rPr>
          <w:rFonts w:ascii="Arial" w:hAnsi="Arial" w:cs="Arial"/>
          <w:lang w:val="en-US" w:bidi="en-US"/>
        </w:rPr>
        <w:t>informováni</w:t>
      </w:r>
      <w:proofErr w:type="spellEnd"/>
      <w:r w:rsidR="00476AD3">
        <w:rPr>
          <w:rFonts w:ascii="Arial" w:hAnsi="Arial" w:cs="Arial"/>
          <w:lang w:val="en-US" w:bidi="en-US"/>
        </w:rPr>
        <w:t>.</w:t>
      </w:r>
    </w:p>
    <w:p w14:paraId="6BFB6D3A" w14:textId="77777777" w:rsidR="00F145D7" w:rsidRDefault="00F145D7" w:rsidP="008D2867">
      <w:pPr>
        <w:suppressAutoHyphens w:val="0"/>
        <w:contextualSpacing/>
        <w:rPr>
          <w:rFonts w:ascii="Arial" w:hAnsi="Arial" w:cs="Arial"/>
          <w:b/>
        </w:rPr>
      </w:pPr>
    </w:p>
    <w:p w14:paraId="3AD5D476" w14:textId="77777777" w:rsidR="00F135DB" w:rsidRDefault="00F135DB" w:rsidP="00F135DB">
      <w:pPr>
        <w:suppressAutoHyphens w:val="0"/>
        <w:autoSpaceDE w:val="0"/>
        <w:autoSpaceDN w:val="0"/>
        <w:adjustRightInd w:val="0"/>
        <w:rPr>
          <w:rFonts w:ascii="Arial" w:hAnsi="Arial" w:cs="Arial"/>
          <w:b/>
        </w:rPr>
      </w:pPr>
      <w:r>
        <w:rPr>
          <w:rFonts w:ascii="Arial" w:hAnsi="Arial" w:cs="Arial"/>
          <w:color w:val="000000"/>
          <w:lang w:eastAsia="cs-CZ"/>
        </w:rPr>
        <w:t>Zastupitelstvo obce Petrovice II vzalo informaci na vědomí.</w:t>
      </w:r>
    </w:p>
    <w:p w14:paraId="67E2514C" w14:textId="77777777" w:rsidR="00F135DB" w:rsidRDefault="00F135DB" w:rsidP="00F258B5">
      <w:pPr>
        <w:suppressAutoHyphens w:val="0"/>
        <w:contextualSpacing/>
        <w:rPr>
          <w:rFonts w:ascii="Arial" w:hAnsi="Arial" w:cs="Arial"/>
          <w:b/>
        </w:rPr>
      </w:pPr>
    </w:p>
    <w:p w14:paraId="2233A70C" w14:textId="77777777" w:rsidR="00F135DB" w:rsidRDefault="00F135DB" w:rsidP="00F258B5">
      <w:pPr>
        <w:suppressAutoHyphens w:val="0"/>
        <w:contextualSpacing/>
        <w:rPr>
          <w:rFonts w:ascii="Arial" w:hAnsi="Arial" w:cs="Arial"/>
          <w:b/>
        </w:rPr>
      </w:pPr>
    </w:p>
    <w:p w14:paraId="09C0BCA2" w14:textId="66A2EE3D" w:rsidR="00F258B5" w:rsidRPr="00A629D4" w:rsidRDefault="00715A31" w:rsidP="00F258B5">
      <w:pPr>
        <w:suppressAutoHyphens w:val="0"/>
        <w:contextualSpacing/>
        <w:rPr>
          <w:rFonts w:ascii="Arial" w:hAnsi="Arial" w:cs="Arial"/>
          <w:b/>
          <w:lang w:val="en-US" w:bidi="en-US"/>
        </w:rPr>
      </w:pPr>
      <w:r w:rsidRPr="00A629D4">
        <w:rPr>
          <w:rFonts w:ascii="Arial" w:hAnsi="Arial" w:cs="Arial"/>
          <w:b/>
        </w:rPr>
        <w:t xml:space="preserve">Ad </w:t>
      </w:r>
      <w:r w:rsidR="00F135DB">
        <w:rPr>
          <w:rFonts w:ascii="Arial" w:hAnsi="Arial" w:cs="Arial"/>
          <w:b/>
        </w:rPr>
        <w:t>9</w:t>
      </w:r>
      <w:r w:rsidRPr="00A629D4">
        <w:rPr>
          <w:rFonts w:ascii="Arial" w:hAnsi="Arial" w:cs="Arial"/>
          <w:b/>
        </w:rPr>
        <w:t xml:space="preserve">) </w:t>
      </w:r>
      <w:r w:rsidR="00122934">
        <w:rPr>
          <w:rFonts w:ascii="Arial" w:hAnsi="Arial" w:cs="Arial"/>
          <w:b/>
        </w:rPr>
        <w:t>Schvalování s</w:t>
      </w:r>
      <w:r w:rsidR="00F258B5" w:rsidRPr="00A629D4">
        <w:rPr>
          <w:rFonts w:ascii="Arial" w:hAnsi="Arial" w:cs="Arial"/>
          <w:b/>
        </w:rPr>
        <w:t>mlouv</w:t>
      </w:r>
      <w:r w:rsidR="00122934">
        <w:rPr>
          <w:rFonts w:ascii="Arial" w:hAnsi="Arial" w:cs="Arial"/>
          <w:b/>
        </w:rPr>
        <w:t>y</w:t>
      </w:r>
      <w:r w:rsidR="00F258B5" w:rsidRPr="00A629D4">
        <w:rPr>
          <w:rFonts w:ascii="Arial" w:hAnsi="Arial" w:cs="Arial"/>
          <w:b/>
        </w:rPr>
        <w:t xml:space="preserve"> o smlouvě budoucí o zřízení věcného břemene a dohod</w:t>
      </w:r>
      <w:r w:rsidR="00122934">
        <w:rPr>
          <w:rFonts w:ascii="Arial" w:hAnsi="Arial" w:cs="Arial"/>
          <w:b/>
        </w:rPr>
        <w:t>y</w:t>
      </w:r>
      <w:r w:rsidR="00F258B5" w:rsidRPr="00A629D4">
        <w:rPr>
          <w:rFonts w:ascii="Arial" w:hAnsi="Arial" w:cs="Arial"/>
          <w:b/>
        </w:rPr>
        <w:t xml:space="preserve"> o umístění stavby č.IV-12-6037937 – ČEZ Distribuce a.s</w:t>
      </w:r>
    </w:p>
    <w:p w14:paraId="674F9DEE" w14:textId="421146ED" w:rsidR="00FF62C7" w:rsidRPr="00D1348E" w:rsidRDefault="00FF62C7" w:rsidP="00F258B5">
      <w:pPr>
        <w:suppressAutoHyphens w:val="0"/>
        <w:contextualSpacing/>
        <w:rPr>
          <w:rFonts w:ascii="Arial" w:hAnsi="Arial" w:cs="Arial"/>
          <w:b/>
          <w:bCs/>
        </w:rPr>
      </w:pPr>
    </w:p>
    <w:p w14:paraId="3C319F07" w14:textId="3F41BE0F" w:rsidR="00476AD3" w:rsidRDefault="00FF62C7" w:rsidP="00476AD3">
      <w:pPr>
        <w:suppressAutoHyphens w:val="0"/>
        <w:contextualSpacing/>
        <w:rPr>
          <w:rFonts w:ascii="Arial" w:hAnsi="Arial" w:cs="Arial"/>
        </w:rPr>
      </w:pPr>
      <w:r w:rsidRPr="00FF62C7">
        <w:rPr>
          <w:rFonts w:ascii="Arial" w:hAnsi="Arial" w:cs="Arial"/>
        </w:rPr>
        <w:t xml:space="preserve">Předsedající </w:t>
      </w:r>
      <w:r w:rsidR="00476AD3">
        <w:rPr>
          <w:rFonts w:ascii="Arial" w:hAnsi="Arial" w:cs="Arial"/>
        </w:rPr>
        <w:t xml:space="preserve">uvedla, že v mezičase byla doručena </w:t>
      </w:r>
      <w:r w:rsidR="00476AD3">
        <w:rPr>
          <w:rFonts w:ascii="Arial" w:hAnsi="Arial" w:cs="Arial"/>
        </w:rPr>
        <w:t>Smlouva o smlouvě budoucí o zřízení věcného břemene a dohodu o umístění stavby č.IV-12-6037937 – ČEZ Distribuce a.s</w:t>
      </w:r>
      <w:r w:rsidR="00476AD3">
        <w:rPr>
          <w:rFonts w:ascii="Arial" w:hAnsi="Arial" w:cs="Arial"/>
        </w:rPr>
        <w:t>.</w:t>
      </w:r>
      <w:r w:rsidR="00F135DB">
        <w:rPr>
          <w:rFonts w:ascii="Arial" w:hAnsi="Arial" w:cs="Arial"/>
        </w:rPr>
        <w:t xml:space="preserve"> (příl.č.6)</w:t>
      </w:r>
      <w:r w:rsidR="00476AD3">
        <w:rPr>
          <w:rFonts w:ascii="Arial" w:hAnsi="Arial" w:cs="Arial"/>
        </w:rPr>
        <w:t>, proto byl</w:t>
      </w:r>
      <w:r w:rsidR="00F258B5">
        <w:rPr>
          <w:rFonts w:ascii="Arial" w:hAnsi="Arial" w:cs="Arial"/>
        </w:rPr>
        <w:t>o schvalování zařazeno na pořad jednání dodatečně. Jedná se o uložení kabelu cca 20 m do pozemků v </w:t>
      </w:r>
      <w:proofErr w:type="spellStart"/>
      <w:proofErr w:type="gramStart"/>
      <w:r w:rsidR="00F258B5">
        <w:rPr>
          <w:rFonts w:ascii="Arial" w:hAnsi="Arial" w:cs="Arial"/>
        </w:rPr>
        <w:t>k.úLosiny</w:t>
      </w:r>
      <w:proofErr w:type="spellEnd"/>
      <w:proofErr w:type="gramEnd"/>
      <w:r w:rsidR="00F258B5">
        <w:rPr>
          <w:rFonts w:ascii="Arial" w:hAnsi="Arial" w:cs="Arial"/>
        </w:rPr>
        <w:t xml:space="preserve"> č.parc.1518/5 a 51/7</w:t>
      </w:r>
      <w:r w:rsidR="00F135DB">
        <w:rPr>
          <w:rFonts w:ascii="Arial" w:hAnsi="Arial" w:cs="Arial"/>
        </w:rPr>
        <w:t>.</w:t>
      </w:r>
    </w:p>
    <w:p w14:paraId="2FB7CD2E" w14:textId="77777777" w:rsidR="00F258B5" w:rsidRDefault="00F258B5" w:rsidP="00476AD3">
      <w:pPr>
        <w:suppressAutoHyphens w:val="0"/>
        <w:contextualSpacing/>
        <w:rPr>
          <w:rFonts w:ascii="Arial" w:hAnsi="Arial" w:cs="Arial"/>
          <w:lang w:val="en-US" w:bidi="en-US"/>
        </w:rPr>
      </w:pPr>
    </w:p>
    <w:p w14:paraId="2B11FF28" w14:textId="56AEB3F2" w:rsidR="00D1348E" w:rsidRPr="00FF3608" w:rsidRDefault="00D1348E" w:rsidP="00476AD3">
      <w:pPr>
        <w:jc w:val="both"/>
        <w:rPr>
          <w:rFonts w:ascii="Arial" w:hAnsi="Arial" w:cs="Arial"/>
          <w:b/>
          <w:bCs/>
          <w:lang w:bidi="en-US"/>
        </w:rPr>
      </w:pPr>
      <w:r w:rsidRPr="00FF3608">
        <w:rPr>
          <w:rFonts w:ascii="Arial" w:hAnsi="Arial" w:cs="Arial"/>
          <w:b/>
          <w:bCs/>
          <w:lang w:bidi="en-US"/>
        </w:rPr>
        <w:t xml:space="preserve">Návrh usnesení:    </w:t>
      </w:r>
    </w:p>
    <w:p w14:paraId="11E21B9C" w14:textId="5DF005A0" w:rsidR="00D1348E" w:rsidRDefault="00D1348E" w:rsidP="00D1348E">
      <w:pPr>
        <w:suppressAutoHyphens w:val="0"/>
        <w:contextualSpacing/>
        <w:rPr>
          <w:rFonts w:ascii="Arial" w:hAnsi="Arial" w:cs="Arial"/>
          <w:lang w:val="en-US" w:bidi="en-US"/>
        </w:rPr>
      </w:pPr>
      <w:r w:rsidRPr="00AD7A0F">
        <w:rPr>
          <w:rFonts w:ascii="Arial" w:hAnsi="Arial" w:cs="Arial"/>
        </w:rPr>
        <w:t xml:space="preserve">Zastupitelstvo obce Petrovice II </w:t>
      </w:r>
      <w:proofErr w:type="gramStart"/>
      <w:r w:rsidRPr="00AD7A0F">
        <w:rPr>
          <w:rFonts w:ascii="Arial" w:hAnsi="Arial" w:cs="Arial"/>
        </w:rPr>
        <w:t xml:space="preserve">schvaluje  </w:t>
      </w:r>
      <w:r w:rsidR="00F258B5">
        <w:rPr>
          <w:rFonts w:ascii="Arial" w:hAnsi="Arial" w:cs="Arial"/>
        </w:rPr>
        <w:t>Smlouv</w:t>
      </w:r>
      <w:r w:rsidR="00F135DB">
        <w:rPr>
          <w:rFonts w:ascii="Arial" w:hAnsi="Arial" w:cs="Arial"/>
        </w:rPr>
        <w:t>u</w:t>
      </w:r>
      <w:proofErr w:type="gramEnd"/>
      <w:r w:rsidR="00F258B5">
        <w:rPr>
          <w:rFonts w:ascii="Arial" w:hAnsi="Arial" w:cs="Arial"/>
        </w:rPr>
        <w:t xml:space="preserve"> o smlouvě budoucí o zřízení věcného břemene a dohodu o umístění stavby č.IV-12-6037937 – ČEZ Distribuce a.s</w:t>
      </w:r>
      <w:r>
        <w:rPr>
          <w:rFonts w:ascii="Arial" w:hAnsi="Arial" w:cs="Arial"/>
          <w:lang w:val="en-US" w:bidi="en-US"/>
        </w:rPr>
        <w:t xml:space="preserve"> v </w:t>
      </w:r>
      <w:proofErr w:type="spellStart"/>
      <w:r>
        <w:rPr>
          <w:rFonts w:ascii="Arial" w:hAnsi="Arial" w:cs="Arial"/>
          <w:lang w:val="en-US" w:bidi="en-US"/>
        </w:rPr>
        <w:t>předloženém</w:t>
      </w:r>
      <w:proofErr w:type="spellEnd"/>
      <w:r>
        <w:rPr>
          <w:rFonts w:ascii="Arial" w:hAnsi="Arial" w:cs="Arial"/>
          <w:lang w:val="en-US" w:bidi="en-US"/>
        </w:rPr>
        <w:t xml:space="preserve"> </w:t>
      </w:r>
      <w:proofErr w:type="spellStart"/>
      <w:r>
        <w:rPr>
          <w:rFonts w:ascii="Arial" w:hAnsi="Arial" w:cs="Arial"/>
          <w:lang w:val="en-US" w:bidi="en-US"/>
        </w:rPr>
        <w:t>znění</w:t>
      </w:r>
      <w:proofErr w:type="spellEnd"/>
      <w:r>
        <w:rPr>
          <w:rFonts w:ascii="Arial" w:hAnsi="Arial" w:cs="Arial"/>
          <w:lang w:val="en-US" w:bidi="en-US"/>
        </w:rPr>
        <w:t>.</w:t>
      </w:r>
    </w:p>
    <w:p w14:paraId="590E718A" w14:textId="77777777" w:rsidR="00D1348E" w:rsidRPr="00AD7A0F" w:rsidRDefault="00D1348E" w:rsidP="00D1348E">
      <w:pPr>
        <w:rPr>
          <w:rFonts w:ascii="Arial" w:hAnsi="Arial" w:cs="Arial"/>
        </w:rPr>
      </w:pPr>
    </w:p>
    <w:p w14:paraId="1A26A7B5" w14:textId="77777777" w:rsidR="00D1348E" w:rsidRPr="00AD7A0F" w:rsidRDefault="00D1348E" w:rsidP="00D1348E">
      <w:pPr>
        <w:jc w:val="both"/>
        <w:rPr>
          <w:rFonts w:ascii="Arial" w:hAnsi="Arial" w:cs="Arial"/>
        </w:rPr>
      </w:pPr>
      <w:r w:rsidRPr="00AD7A0F">
        <w:rPr>
          <w:rFonts w:ascii="Arial" w:hAnsi="Arial" w:cs="Arial"/>
        </w:rPr>
        <w:t>Výsledek hlasování:</w:t>
      </w:r>
      <w:r>
        <w:rPr>
          <w:rFonts w:ascii="Arial" w:hAnsi="Arial" w:cs="Arial"/>
        </w:rPr>
        <w:t>6</w:t>
      </w:r>
      <w:r w:rsidRPr="00AD7A0F">
        <w:rPr>
          <w:rFonts w:ascii="Arial" w:hAnsi="Arial" w:cs="Arial"/>
        </w:rPr>
        <w:t xml:space="preserve"> (pro) – 0 (proti) - 0 (zdržel se)</w:t>
      </w:r>
    </w:p>
    <w:p w14:paraId="57FC85CC" w14:textId="008FE396" w:rsidR="00D1348E" w:rsidRPr="00AD7A0F" w:rsidRDefault="00D1348E" w:rsidP="00D1348E">
      <w:pPr>
        <w:jc w:val="both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>Usnesení č.</w:t>
      </w:r>
      <w:r w:rsidR="00A629D4" w:rsidRPr="00AD7A0F">
        <w:rPr>
          <w:rFonts w:ascii="Arial" w:hAnsi="Arial" w:cs="Arial"/>
          <w:b/>
        </w:rPr>
        <w:t>: 202</w:t>
      </w:r>
      <w:r w:rsidR="00A629D4">
        <w:rPr>
          <w:rFonts w:ascii="Arial" w:hAnsi="Arial" w:cs="Arial"/>
          <w:b/>
        </w:rPr>
        <w:t>5</w:t>
      </w:r>
      <w:r w:rsidR="00A629D4" w:rsidRPr="00AD7A0F">
        <w:rPr>
          <w:rFonts w:ascii="Arial" w:hAnsi="Arial" w:cs="Arial"/>
          <w:b/>
        </w:rPr>
        <w:t>/</w:t>
      </w:r>
      <w:r w:rsidR="00A629D4">
        <w:rPr>
          <w:rFonts w:ascii="Arial" w:hAnsi="Arial" w:cs="Arial"/>
          <w:b/>
        </w:rPr>
        <w:t>09</w:t>
      </w:r>
      <w:r w:rsidR="00A629D4" w:rsidRPr="00AD7A0F">
        <w:rPr>
          <w:rFonts w:ascii="Arial" w:hAnsi="Arial" w:cs="Arial"/>
          <w:b/>
        </w:rPr>
        <w:t>/</w:t>
      </w:r>
      <w:r w:rsidR="00A629D4">
        <w:rPr>
          <w:rFonts w:ascii="Arial" w:hAnsi="Arial" w:cs="Arial"/>
          <w:b/>
        </w:rPr>
        <w:t>23</w:t>
      </w:r>
      <w:r w:rsidR="00A629D4" w:rsidRPr="00AD7A0F">
        <w:rPr>
          <w:rFonts w:ascii="Arial" w:hAnsi="Arial" w:cs="Arial"/>
          <w:b/>
        </w:rPr>
        <w:t>/</w:t>
      </w:r>
      <w:r w:rsidR="00A629D4">
        <w:rPr>
          <w:rFonts w:ascii="Arial" w:hAnsi="Arial" w:cs="Arial"/>
          <w:b/>
        </w:rPr>
        <w:t>5</w:t>
      </w:r>
      <w:r w:rsidR="00A629D4" w:rsidRPr="00AD7A0F">
        <w:rPr>
          <w:rFonts w:ascii="Arial" w:hAnsi="Arial" w:cs="Arial"/>
          <w:b/>
        </w:rPr>
        <w:t>/0</w:t>
      </w:r>
      <w:r w:rsidR="00A629D4">
        <w:rPr>
          <w:rFonts w:ascii="Arial" w:hAnsi="Arial" w:cs="Arial"/>
          <w:b/>
        </w:rPr>
        <w:t>6</w:t>
      </w:r>
      <w:r w:rsidR="00A629D4" w:rsidRPr="00AD7A0F">
        <w:rPr>
          <w:rFonts w:ascii="Arial" w:hAnsi="Arial" w:cs="Arial"/>
          <w:b/>
        </w:rPr>
        <w:t xml:space="preserve"> bylo schváleno.</w:t>
      </w:r>
    </w:p>
    <w:p w14:paraId="3F81755F" w14:textId="77777777" w:rsidR="00FF62C7" w:rsidRDefault="00FF62C7" w:rsidP="00FF62C7">
      <w:pPr>
        <w:jc w:val="both"/>
        <w:rPr>
          <w:rFonts w:ascii="Arial" w:hAnsi="Arial" w:cs="Arial"/>
          <w:b/>
          <w:bCs/>
        </w:rPr>
      </w:pPr>
    </w:p>
    <w:p w14:paraId="3463678F" w14:textId="77777777" w:rsidR="00FF62C7" w:rsidRDefault="00FF62C7" w:rsidP="00FF62C7">
      <w:pPr>
        <w:jc w:val="both"/>
        <w:rPr>
          <w:rFonts w:ascii="Arial" w:hAnsi="Arial" w:cs="Arial"/>
          <w:b/>
          <w:bCs/>
        </w:rPr>
      </w:pPr>
    </w:p>
    <w:p w14:paraId="511DC1E3" w14:textId="3CC4EE0A" w:rsidR="00715A31" w:rsidRDefault="00715A31" w:rsidP="00715A31">
      <w:pPr>
        <w:jc w:val="both"/>
        <w:rPr>
          <w:rFonts w:ascii="Arial" w:hAnsi="Arial" w:cs="Arial"/>
          <w:b/>
          <w:bCs/>
        </w:rPr>
      </w:pPr>
      <w:r w:rsidRPr="00AF1682">
        <w:rPr>
          <w:rFonts w:ascii="Arial" w:hAnsi="Arial" w:cs="Arial"/>
          <w:b/>
          <w:bCs/>
          <w:lang w:val="en-US" w:bidi="en-US"/>
        </w:rPr>
        <w:t xml:space="preserve">Ad </w:t>
      </w:r>
      <w:r w:rsidR="00A629D4">
        <w:rPr>
          <w:rFonts w:ascii="Arial" w:hAnsi="Arial" w:cs="Arial"/>
          <w:b/>
          <w:bCs/>
          <w:lang w:val="en-US" w:bidi="en-US"/>
        </w:rPr>
        <w:t>10</w:t>
      </w:r>
      <w:r w:rsidRPr="00AF1682">
        <w:rPr>
          <w:rFonts w:ascii="Arial" w:hAnsi="Arial" w:cs="Arial"/>
          <w:b/>
          <w:bCs/>
          <w:lang w:val="en-US" w:bidi="en-US"/>
        </w:rPr>
        <w:t>)</w:t>
      </w:r>
      <w:r w:rsidRPr="00AF1682">
        <w:rPr>
          <w:rFonts w:ascii="Arial" w:hAnsi="Arial" w:cs="Arial"/>
          <w:b/>
          <w:bCs/>
        </w:rPr>
        <w:t xml:space="preserve"> </w:t>
      </w:r>
      <w:r w:rsidR="00DE2E6A" w:rsidRPr="00AF1682">
        <w:rPr>
          <w:rFonts w:ascii="Arial" w:hAnsi="Arial" w:cs="Arial"/>
          <w:b/>
          <w:bCs/>
        </w:rPr>
        <w:t>Různé</w:t>
      </w:r>
    </w:p>
    <w:p w14:paraId="5CE850C9" w14:textId="03A5A858" w:rsidR="002E5F93" w:rsidRDefault="002E5F93" w:rsidP="002E5F93">
      <w:pPr>
        <w:jc w:val="both"/>
        <w:rPr>
          <w:rFonts w:ascii="Arial" w:hAnsi="Arial" w:cs="Arial"/>
          <w:b/>
        </w:rPr>
      </w:pPr>
    </w:p>
    <w:p w14:paraId="393C71BB" w14:textId="77777777" w:rsidR="00A629D4" w:rsidRDefault="00A629D4" w:rsidP="00B95906">
      <w:pPr>
        <w:suppressAutoHyphens w:val="0"/>
        <w:contextualSpacing/>
        <w:rPr>
          <w:rFonts w:ascii="Arial" w:hAnsi="Arial" w:cs="Arial"/>
          <w:b/>
          <w:bCs/>
          <w:lang w:bidi="en-US"/>
        </w:rPr>
      </w:pPr>
      <w:r>
        <w:rPr>
          <w:rFonts w:ascii="Arial" w:hAnsi="Arial" w:cs="Arial"/>
          <w:b/>
          <w:bCs/>
          <w:lang w:bidi="en-US"/>
        </w:rPr>
        <w:t xml:space="preserve">10.1      Sběr nebezpečných </w:t>
      </w:r>
      <w:proofErr w:type="gramStart"/>
      <w:r>
        <w:rPr>
          <w:rFonts w:ascii="Arial" w:hAnsi="Arial" w:cs="Arial"/>
          <w:b/>
          <w:bCs/>
          <w:lang w:bidi="en-US"/>
        </w:rPr>
        <w:t>odpadů  25.10.2025</w:t>
      </w:r>
      <w:proofErr w:type="gramEnd"/>
    </w:p>
    <w:p w14:paraId="3AED789E" w14:textId="46A52FFA" w:rsidR="00B95906" w:rsidRPr="00122934" w:rsidRDefault="00A629D4" w:rsidP="00A629D4">
      <w:pPr>
        <w:suppressAutoHyphens w:val="0"/>
        <w:contextualSpacing/>
        <w:rPr>
          <w:rFonts w:ascii="Arial" w:hAnsi="Arial" w:cs="Arial"/>
          <w:lang w:val="en-US" w:bidi="en-US"/>
        </w:rPr>
      </w:pPr>
      <w:r w:rsidRPr="00122934">
        <w:rPr>
          <w:rFonts w:ascii="Arial" w:hAnsi="Arial" w:cs="Arial"/>
          <w:lang w:bidi="en-US"/>
        </w:rPr>
        <w:t xml:space="preserve">Svoz nebezpečných odpadů proběhne 25.10. dle rozpisu pro jednotlivé </w:t>
      </w:r>
      <w:proofErr w:type="spellStart"/>
      <w:proofErr w:type="gramStart"/>
      <w:r w:rsidRPr="00122934">
        <w:rPr>
          <w:rFonts w:ascii="Arial" w:hAnsi="Arial" w:cs="Arial"/>
          <w:lang w:bidi="en-US"/>
        </w:rPr>
        <w:t>osady,vůz</w:t>
      </w:r>
      <w:proofErr w:type="spellEnd"/>
      <w:proofErr w:type="gramEnd"/>
      <w:r w:rsidRPr="00122934">
        <w:rPr>
          <w:rFonts w:ascii="Arial" w:hAnsi="Arial" w:cs="Arial"/>
          <w:lang w:bidi="en-US"/>
        </w:rPr>
        <w:t xml:space="preserve"> svozové společnosti bude projíždět jednotlivými osadami dle časového rozpisu. Odpady je nutno pracovníkům svozové společnosti předávat osobně.</w:t>
      </w:r>
    </w:p>
    <w:p w14:paraId="357FF3CC" w14:textId="77777777" w:rsidR="00B95906" w:rsidRDefault="00B95906" w:rsidP="00715A31">
      <w:pPr>
        <w:jc w:val="both"/>
        <w:rPr>
          <w:rFonts w:ascii="Arial" w:hAnsi="Arial" w:cs="Arial"/>
          <w:bCs/>
        </w:rPr>
      </w:pPr>
    </w:p>
    <w:p w14:paraId="52D48CBA" w14:textId="2CD487C7" w:rsidR="0066696F" w:rsidRDefault="00A629D4" w:rsidP="0001597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10.2    Výměna veřejného osvětlení</w:t>
      </w:r>
    </w:p>
    <w:p w14:paraId="1DFA7AB2" w14:textId="127376C8" w:rsidR="00A629D4" w:rsidRPr="00122934" w:rsidRDefault="00A629D4" w:rsidP="00015977">
      <w:pPr>
        <w:jc w:val="both"/>
        <w:rPr>
          <w:rFonts w:ascii="Arial" w:hAnsi="Arial" w:cs="Arial"/>
          <w:bCs/>
        </w:rPr>
      </w:pPr>
      <w:r w:rsidRPr="00122934">
        <w:rPr>
          <w:rFonts w:ascii="Arial" w:hAnsi="Arial" w:cs="Arial"/>
          <w:bCs/>
        </w:rPr>
        <w:t>Předsedající informovala, že v </w:t>
      </w:r>
      <w:proofErr w:type="spellStart"/>
      <w:r w:rsidRPr="00122934">
        <w:rPr>
          <w:rFonts w:ascii="Arial" w:hAnsi="Arial" w:cs="Arial"/>
          <w:bCs/>
        </w:rPr>
        <w:t>Bošticích</w:t>
      </w:r>
      <w:proofErr w:type="spellEnd"/>
      <w:r w:rsidRPr="00122934">
        <w:rPr>
          <w:rFonts w:ascii="Arial" w:hAnsi="Arial" w:cs="Arial"/>
          <w:bCs/>
        </w:rPr>
        <w:t xml:space="preserve">, Starých </w:t>
      </w:r>
      <w:proofErr w:type="spellStart"/>
      <w:r w:rsidRPr="00122934">
        <w:rPr>
          <w:rFonts w:ascii="Arial" w:hAnsi="Arial" w:cs="Arial"/>
          <w:bCs/>
        </w:rPr>
        <w:t>Nespeřicích</w:t>
      </w:r>
      <w:proofErr w:type="spellEnd"/>
      <w:r w:rsidRPr="00122934">
        <w:rPr>
          <w:rFonts w:ascii="Arial" w:hAnsi="Arial" w:cs="Arial"/>
          <w:bCs/>
        </w:rPr>
        <w:t xml:space="preserve"> a Staré Huti byla provedena výměna osvětlení za úsporné ledkové. V dalších osadách bude osvětlení postupně měněno v </w:t>
      </w:r>
      <w:proofErr w:type="spellStart"/>
      <w:r w:rsidRPr="00122934">
        <w:rPr>
          <w:rFonts w:ascii="Arial" w:hAnsi="Arial" w:cs="Arial"/>
          <w:bCs/>
        </w:rPr>
        <w:t>následujích</w:t>
      </w:r>
      <w:proofErr w:type="spellEnd"/>
      <w:r w:rsidRPr="00122934">
        <w:rPr>
          <w:rFonts w:ascii="Arial" w:hAnsi="Arial" w:cs="Arial"/>
          <w:bCs/>
        </w:rPr>
        <w:t xml:space="preserve"> letech.</w:t>
      </w:r>
    </w:p>
    <w:p w14:paraId="1447875F" w14:textId="77777777" w:rsidR="00A629D4" w:rsidRDefault="00A629D4" w:rsidP="00015977">
      <w:pPr>
        <w:jc w:val="both"/>
        <w:rPr>
          <w:rFonts w:ascii="Arial" w:hAnsi="Arial" w:cs="Arial"/>
          <w:b/>
        </w:rPr>
      </w:pPr>
    </w:p>
    <w:p w14:paraId="6801854E" w14:textId="009A24D8" w:rsidR="00A629D4" w:rsidRDefault="00A629D4" w:rsidP="0001597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10.3.</w:t>
      </w:r>
    </w:p>
    <w:p w14:paraId="49BF6878" w14:textId="5AACA3C5" w:rsidR="00A629D4" w:rsidRPr="00122934" w:rsidRDefault="00A629D4" w:rsidP="00015977">
      <w:pPr>
        <w:jc w:val="both"/>
        <w:rPr>
          <w:rFonts w:ascii="Arial" w:hAnsi="Arial" w:cs="Arial"/>
          <w:bCs/>
        </w:rPr>
      </w:pPr>
      <w:r w:rsidRPr="00122934">
        <w:rPr>
          <w:rFonts w:ascii="Arial" w:hAnsi="Arial" w:cs="Arial"/>
          <w:bCs/>
        </w:rPr>
        <w:t xml:space="preserve">Pan </w:t>
      </w:r>
      <w:proofErr w:type="spellStart"/>
      <w:r w:rsidRPr="00122934">
        <w:rPr>
          <w:rFonts w:ascii="Arial" w:hAnsi="Arial" w:cs="Arial"/>
          <w:bCs/>
        </w:rPr>
        <w:t>Dongres</w:t>
      </w:r>
      <w:proofErr w:type="spellEnd"/>
      <w:r w:rsidRPr="00122934">
        <w:rPr>
          <w:rFonts w:ascii="Arial" w:hAnsi="Arial" w:cs="Arial"/>
          <w:bCs/>
        </w:rPr>
        <w:t xml:space="preserve"> upozornil na špatný stav křížku v Nových </w:t>
      </w:r>
      <w:proofErr w:type="spellStart"/>
      <w:r w:rsidRPr="00122934">
        <w:rPr>
          <w:rFonts w:ascii="Arial" w:hAnsi="Arial" w:cs="Arial"/>
          <w:bCs/>
        </w:rPr>
        <w:t>Nespeřicích</w:t>
      </w:r>
      <w:proofErr w:type="spellEnd"/>
      <w:r w:rsidRPr="00122934">
        <w:rPr>
          <w:rFonts w:ascii="Arial" w:hAnsi="Arial" w:cs="Arial"/>
          <w:bCs/>
        </w:rPr>
        <w:t xml:space="preserve">. </w:t>
      </w:r>
      <w:r w:rsidR="008546BF" w:rsidRPr="00122934">
        <w:rPr>
          <w:rFonts w:ascii="Arial" w:hAnsi="Arial" w:cs="Arial"/>
          <w:bCs/>
        </w:rPr>
        <w:t>Zastupitelé se v diskuzi shodli, že je třeba zajistit opravu.</w:t>
      </w:r>
      <w:r w:rsidRPr="00122934">
        <w:rPr>
          <w:rFonts w:ascii="Arial" w:hAnsi="Arial" w:cs="Arial"/>
          <w:bCs/>
        </w:rPr>
        <w:t xml:space="preserve"> Bude vyžádán odhad </w:t>
      </w:r>
      <w:r w:rsidR="008546BF" w:rsidRPr="00122934">
        <w:rPr>
          <w:rFonts w:ascii="Arial" w:hAnsi="Arial" w:cs="Arial"/>
          <w:bCs/>
        </w:rPr>
        <w:t xml:space="preserve">ceny </w:t>
      </w:r>
      <w:r w:rsidRPr="00122934">
        <w:rPr>
          <w:rFonts w:ascii="Arial" w:hAnsi="Arial" w:cs="Arial"/>
          <w:bCs/>
        </w:rPr>
        <w:t xml:space="preserve">opravy tohoto křížku a </w:t>
      </w:r>
      <w:proofErr w:type="gramStart"/>
      <w:r w:rsidRPr="00122934">
        <w:rPr>
          <w:rFonts w:ascii="Arial" w:hAnsi="Arial" w:cs="Arial"/>
          <w:bCs/>
        </w:rPr>
        <w:t>po té</w:t>
      </w:r>
      <w:proofErr w:type="gramEnd"/>
      <w:r w:rsidRPr="00122934">
        <w:rPr>
          <w:rFonts w:ascii="Arial" w:hAnsi="Arial" w:cs="Arial"/>
          <w:bCs/>
        </w:rPr>
        <w:t xml:space="preserve"> předloženo Zastupitelstvu obce</w:t>
      </w:r>
      <w:r w:rsidR="008546BF" w:rsidRPr="00122934">
        <w:rPr>
          <w:rFonts w:ascii="Arial" w:hAnsi="Arial" w:cs="Arial"/>
          <w:bCs/>
        </w:rPr>
        <w:t>.</w:t>
      </w:r>
    </w:p>
    <w:p w14:paraId="2B6CD6E8" w14:textId="77777777" w:rsidR="0066696F" w:rsidRPr="00AD7A0F" w:rsidRDefault="0066696F" w:rsidP="00C1236C">
      <w:pPr>
        <w:jc w:val="both"/>
        <w:rPr>
          <w:rFonts w:ascii="Arial" w:hAnsi="Arial" w:cs="Arial"/>
          <w:b/>
        </w:rPr>
      </w:pPr>
    </w:p>
    <w:p w14:paraId="72E6EE67" w14:textId="15A50A2E" w:rsidR="00C87159" w:rsidRDefault="00C87159" w:rsidP="0097281D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Ad </w:t>
      </w:r>
      <w:r w:rsidR="00A629D4">
        <w:rPr>
          <w:rFonts w:ascii="Arial" w:hAnsi="Arial" w:cs="Arial"/>
          <w:b/>
        </w:rPr>
        <w:t>11</w:t>
      </w:r>
      <w:r>
        <w:rPr>
          <w:rFonts w:ascii="Arial" w:hAnsi="Arial" w:cs="Arial"/>
          <w:b/>
        </w:rPr>
        <w:t>) Diskuze</w:t>
      </w:r>
    </w:p>
    <w:p w14:paraId="0F354675" w14:textId="34E9526E" w:rsidR="00C87159" w:rsidRPr="00C87159" w:rsidRDefault="00C87159" w:rsidP="0097281D">
      <w:pPr>
        <w:jc w:val="both"/>
        <w:rPr>
          <w:rFonts w:ascii="Arial" w:hAnsi="Arial" w:cs="Arial"/>
          <w:bCs/>
        </w:rPr>
      </w:pPr>
      <w:r w:rsidRPr="00C87159">
        <w:rPr>
          <w:rFonts w:ascii="Arial" w:hAnsi="Arial" w:cs="Arial"/>
          <w:bCs/>
        </w:rPr>
        <w:t>Diskuze byla vedena v rámci jednotlivých bodů zasedání.</w:t>
      </w:r>
    </w:p>
    <w:bookmarkEnd w:id="8"/>
    <w:p w14:paraId="49358556" w14:textId="77777777" w:rsidR="00F45D46" w:rsidRPr="00C87159" w:rsidRDefault="00F45D46" w:rsidP="00A42E9C">
      <w:pPr>
        <w:suppressAutoHyphens w:val="0"/>
        <w:contextualSpacing/>
        <w:rPr>
          <w:rFonts w:ascii="Arial" w:hAnsi="Arial" w:cs="Arial"/>
          <w:bCs/>
          <w:lang w:val="en-US" w:bidi="en-US"/>
        </w:rPr>
      </w:pPr>
    </w:p>
    <w:p w14:paraId="7264ABF8" w14:textId="55F0DB2A" w:rsidR="0088254B" w:rsidRPr="00AD7A0F" w:rsidRDefault="00396B2A" w:rsidP="0088254B">
      <w:pPr>
        <w:suppressAutoHyphens w:val="0"/>
        <w:contextualSpacing/>
        <w:rPr>
          <w:rFonts w:ascii="Arial" w:hAnsi="Arial" w:cs="Arial"/>
          <w:b/>
          <w:bCs/>
          <w:lang w:val="en-US" w:bidi="en-US"/>
        </w:rPr>
      </w:pPr>
      <w:r w:rsidRPr="00AD7A0F">
        <w:rPr>
          <w:rFonts w:ascii="Arial" w:hAnsi="Arial" w:cs="Arial"/>
          <w:b/>
          <w:bCs/>
          <w:lang w:val="de-DE" w:bidi="en-US"/>
        </w:rPr>
        <w:t xml:space="preserve">Ad </w:t>
      </w:r>
      <w:r w:rsidR="00A629D4">
        <w:rPr>
          <w:rFonts w:ascii="Arial" w:hAnsi="Arial" w:cs="Arial"/>
          <w:b/>
          <w:bCs/>
          <w:lang w:val="de-DE" w:bidi="en-US"/>
        </w:rPr>
        <w:t>12</w:t>
      </w:r>
      <w:r w:rsidRPr="00AD7A0F">
        <w:rPr>
          <w:rFonts w:ascii="Arial" w:hAnsi="Arial" w:cs="Arial"/>
          <w:b/>
          <w:bCs/>
          <w:lang w:val="de-DE" w:bidi="en-US"/>
        </w:rPr>
        <w:t xml:space="preserve">) </w:t>
      </w:r>
      <w:proofErr w:type="spellStart"/>
      <w:r w:rsidR="0088254B" w:rsidRPr="00AD7A0F">
        <w:rPr>
          <w:rFonts w:ascii="Arial" w:hAnsi="Arial" w:cs="Arial"/>
          <w:b/>
          <w:bCs/>
          <w:lang w:val="de-DE" w:bidi="en-US"/>
        </w:rPr>
        <w:t>Závěr</w:t>
      </w:r>
      <w:proofErr w:type="spellEnd"/>
    </w:p>
    <w:p w14:paraId="012F73E1" w14:textId="0202A05E" w:rsidR="004F53C8" w:rsidRPr="00AD7A0F" w:rsidRDefault="00396B2A" w:rsidP="00396B2A">
      <w:pPr>
        <w:suppressAutoHyphens w:val="0"/>
        <w:contextualSpacing/>
        <w:rPr>
          <w:rFonts w:ascii="Arial" w:hAnsi="Arial" w:cs="Arial"/>
          <w:b/>
          <w:i/>
        </w:rPr>
      </w:pPr>
      <w:r w:rsidRPr="00AD7A0F">
        <w:rPr>
          <w:rFonts w:ascii="Arial" w:hAnsi="Arial" w:cs="Arial"/>
        </w:rPr>
        <w:lastRenderedPageBreak/>
        <w:t>Zasedání zastupitelstva bylo ukončeno ve</w:t>
      </w:r>
      <w:r w:rsidR="00CB658F">
        <w:rPr>
          <w:rFonts w:ascii="Arial" w:hAnsi="Arial" w:cs="Arial"/>
        </w:rPr>
        <w:t xml:space="preserve"> </w:t>
      </w:r>
      <w:r w:rsidR="00B20EAC">
        <w:rPr>
          <w:rFonts w:ascii="Arial" w:hAnsi="Arial" w:cs="Arial"/>
        </w:rPr>
        <w:t>19,</w:t>
      </w:r>
      <w:r w:rsidR="00A629D4">
        <w:rPr>
          <w:rFonts w:ascii="Arial" w:hAnsi="Arial" w:cs="Arial"/>
        </w:rPr>
        <w:t>50</w:t>
      </w:r>
      <w:r w:rsidRPr="00AD7A0F">
        <w:rPr>
          <w:rFonts w:ascii="Arial" w:hAnsi="Arial" w:cs="Arial"/>
        </w:rPr>
        <w:t xml:space="preserve"> hod.</w:t>
      </w:r>
    </w:p>
    <w:p w14:paraId="15750571" w14:textId="77777777" w:rsidR="00ED121C" w:rsidRPr="00AD7A0F" w:rsidRDefault="00ED121C" w:rsidP="00A72DFF">
      <w:pPr>
        <w:rPr>
          <w:rFonts w:ascii="Arial" w:hAnsi="Arial" w:cs="Arial"/>
          <w:b/>
          <w:i/>
        </w:rPr>
      </w:pPr>
    </w:p>
    <w:p w14:paraId="5224237E" w14:textId="77777777" w:rsidR="00ED121C" w:rsidRPr="00AD7A0F" w:rsidRDefault="00ED121C" w:rsidP="00A72DFF">
      <w:pPr>
        <w:rPr>
          <w:rFonts w:ascii="Arial" w:hAnsi="Arial" w:cs="Arial"/>
          <w:b/>
          <w:i/>
        </w:rPr>
      </w:pPr>
    </w:p>
    <w:p w14:paraId="16B88605" w14:textId="455E6A63" w:rsidR="00A72DFF" w:rsidRPr="00AD7A0F" w:rsidRDefault="00A72DFF" w:rsidP="00A72DFF">
      <w:pPr>
        <w:rPr>
          <w:rFonts w:ascii="Arial" w:hAnsi="Arial" w:cs="Arial"/>
        </w:rPr>
      </w:pPr>
      <w:proofErr w:type="gramStart"/>
      <w:r w:rsidRPr="00AD7A0F">
        <w:rPr>
          <w:rFonts w:ascii="Arial" w:hAnsi="Arial" w:cs="Arial"/>
          <w:b/>
          <w:i/>
        </w:rPr>
        <w:t>Zapisovatel:</w:t>
      </w:r>
      <w:r w:rsidRPr="00AD7A0F">
        <w:rPr>
          <w:rFonts w:ascii="Arial" w:hAnsi="Arial" w:cs="Arial"/>
        </w:rPr>
        <w:tab/>
      </w:r>
      <w:proofErr w:type="spellStart"/>
      <w:r w:rsidRPr="00AD7A0F">
        <w:rPr>
          <w:rFonts w:ascii="Arial" w:hAnsi="Arial" w:cs="Arial"/>
        </w:rPr>
        <w:t>Ing.Dejlová</w:t>
      </w:r>
      <w:proofErr w:type="spellEnd"/>
      <w:proofErr w:type="gramEnd"/>
    </w:p>
    <w:p w14:paraId="7E4FCA6A" w14:textId="77777777" w:rsidR="004F53C8" w:rsidRPr="00AD7A0F" w:rsidRDefault="004F53C8">
      <w:pPr>
        <w:rPr>
          <w:rFonts w:ascii="Arial" w:hAnsi="Arial" w:cs="Arial"/>
          <w:b/>
          <w:i/>
        </w:rPr>
      </w:pPr>
    </w:p>
    <w:p w14:paraId="3FFA2A82" w14:textId="07AFCCC8" w:rsidR="00C60198" w:rsidRPr="00AD7A0F" w:rsidRDefault="00C60198">
      <w:pPr>
        <w:rPr>
          <w:rFonts w:ascii="Arial" w:hAnsi="Arial" w:cs="Arial"/>
        </w:rPr>
      </w:pPr>
      <w:r w:rsidRPr="00AD7A0F">
        <w:rPr>
          <w:rFonts w:ascii="Arial" w:hAnsi="Arial" w:cs="Arial"/>
          <w:b/>
          <w:i/>
        </w:rPr>
        <w:t>Ověřovatelé:</w:t>
      </w:r>
    </w:p>
    <w:p w14:paraId="0596F051" w14:textId="77777777" w:rsidR="00820EDE" w:rsidRPr="00AD7A0F" w:rsidRDefault="00820EDE">
      <w:pPr>
        <w:pStyle w:val="Zkladntext"/>
        <w:rPr>
          <w:rFonts w:ascii="Arial" w:hAnsi="Arial" w:cs="Arial"/>
          <w:sz w:val="20"/>
        </w:rPr>
      </w:pPr>
    </w:p>
    <w:p w14:paraId="0A8E0302" w14:textId="4577B490" w:rsidR="00C60198" w:rsidRPr="00AD7A0F" w:rsidRDefault="00E244D2">
      <w:pPr>
        <w:rPr>
          <w:rFonts w:ascii="Arial" w:hAnsi="Arial" w:cs="Arial"/>
        </w:rPr>
      </w:pPr>
      <w:r>
        <w:rPr>
          <w:rFonts w:ascii="Arial" w:hAnsi="Arial" w:cs="Arial"/>
          <w:b/>
        </w:rPr>
        <w:t>Vraná L.</w:t>
      </w:r>
      <w:r w:rsidR="00593967" w:rsidRPr="00AD7A0F">
        <w:rPr>
          <w:rFonts w:ascii="Arial" w:hAnsi="Arial" w:cs="Arial"/>
          <w:b/>
        </w:rPr>
        <w:t xml:space="preserve"> v.r.</w:t>
      </w:r>
      <w:r w:rsidR="00C60198" w:rsidRPr="00AD7A0F">
        <w:rPr>
          <w:rFonts w:ascii="Arial" w:hAnsi="Arial" w:cs="Arial"/>
          <w:b/>
        </w:rPr>
        <w:t xml:space="preserve">                                    </w:t>
      </w:r>
      <w:r w:rsidR="00EB3E2E" w:rsidRPr="00AD7A0F">
        <w:rPr>
          <w:rFonts w:ascii="Arial" w:hAnsi="Arial" w:cs="Arial"/>
          <w:b/>
        </w:rPr>
        <w:t xml:space="preserve">                     </w:t>
      </w:r>
      <w:r w:rsidR="004A6878" w:rsidRPr="00AD7A0F">
        <w:rPr>
          <w:rFonts w:ascii="Arial" w:hAnsi="Arial" w:cs="Arial"/>
          <w:b/>
        </w:rPr>
        <w:t xml:space="preserve">                            </w:t>
      </w:r>
      <w:r w:rsidR="00396B2A" w:rsidRPr="00AD7A0F">
        <w:rPr>
          <w:rFonts w:ascii="Arial" w:hAnsi="Arial" w:cs="Arial"/>
          <w:b/>
        </w:rPr>
        <w:t>Hanuš V.</w:t>
      </w:r>
      <w:r w:rsidR="0063387A" w:rsidRPr="00AD7A0F">
        <w:rPr>
          <w:rFonts w:ascii="Arial" w:hAnsi="Arial" w:cs="Arial"/>
          <w:b/>
        </w:rPr>
        <w:t xml:space="preserve"> v.r.</w:t>
      </w:r>
      <w:r w:rsidR="00EB3E2E" w:rsidRPr="00AD7A0F">
        <w:rPr>
          <w:rFonts w:ascii="Arial" w:hAnsi="Arial" w:cs="Arial"/>
          <w:b/>
        </w:rPr>
        <w:t xml:space="preserve"> </w:t>
      </w:r>
    </w:p>
    <w:p w14:paraId="05162452" w14:textId="77777777" w:rsidR="00C60198" w:rsidRPr="00AD7A0F" w:rsidRDefault="00C60198">
      <w:pPr>
        <w:rPr>
          <w:rFonts w:ascii="Arial" w:hAnsi="Arial" w:cs="Arial"/>
        </w:rPr>
      </w:pPr>
      <w:r w:rsidRPr="00AD7A0F">
        <w:rPr>
          <w:rFonts w:ascii="Arial" w:hAnsi="Arial" w:cs="Arial"/>
        </w:rPr>
        <w:tab/>
      </w:r>
      <w:r w:rsidRPr="00AD7A0F">
        <w:rPr>
          <w:rFonts w:ascii="Arial" w:hAnsi="Arial" w:cs="Arial"/>
        </w:rPr>
        <w:tab/>
      </w:r>
      <w:r w:rsidRPr="00AD7A0F">
        <w:rPr>
          <w:rFonts w:ascii="Arial" w:hAnsi="Arial" w:cs="Arial"/>
        </w:rPr>
        <w:tab/>
      </w:r>
      <w:r w:rsidRPr="00AD7A0F">
        <w:rPr>
          <w:rFonts w:ascii="Arial" w:hAnsi="Arial" w:cs="Arial"/>
          <w:b/>
        </w:rPr>
        <w:t xml:space="preserve">                                        </w:t>
      </w:r>
    </w:p>
    <w:p w14:paraId="3D7C00EE" w14:textId="77777777" w:rsidR="00A37AE4" w:rsidRPr="00AD7A0F" w:rsidRDefault="00A37AE4">
      <w:pPr>
        <w:rPr>
          <w:rFonts w:ascii="Arial" w:hAnsi="Arial" w:cs="Arial"/>
        </w:rPr>
      </w:pPr>
    </w:p>
    <w:p w14:paraId="593C8B91" w14:textId="77777777" w:rsidR="00C60198" w:rsidRPr="00AD7A0F" w:rsidRDefault="00C60198">
      <w:pPr>
        <w:rPr>
          <w:rFonts w:ascii="Arial" w:hAnsi="Arial" w:cs="Arial"/>
        </w:rPr>
      </w:pPr>
    </w:p>
    <w:p w14:paraId="132665BA" w14:textId="77777777" w:rsidR="009304DE" w:rsidRPr="00AD7A0F" w:rsidRDefault="009304DE">
      <w:pPr>
        <w:rPr>
          <w:rFonts w:ascii="Arial" w:hAnsi="Arial" w:cs="Arial"/>
        </w:rPr>
      </w:pPr>
    </w:p>
    <w:p w14:paraId="43195CC6" w14:textId="77777777" w:rsidR="009304DE" w:rsidRPr="00AD7A0F" w:rsidRDefault="009304DE">
      <w:pPr>
        <w:rPr>
          <w:rFonts w:ascii="Arial" w:hAnsi="Arial" w:cs="Arial"/>
        </w:rPr>
      </w:pPr>
    </w:p>
    <w:p w14:paraId="3F08FE5B" w14:textId="77777777" w:rsidR="00CB6047" w:rsidRPr="00AD7A0F" w:rsidRDefault="00CB6047">
      <w:pPr>
        <w:tabs>
          <w:tab w:val="left" w:pos="6300"/>
        </w:tabs>
        <w:ind w:left="1080" w:hanging="1080"/>
        <w:jc w:val="center"/>
        <w:rPr>
          <w:rFonts w:ascii="Arial" w:hAnsi="Arial" w:cs="Arial"/>
          <w:b/>
        </w:rPr>
      </w:pPr>
    </w:p>
    <w:p w14:paraId="5712CE83" w14:textId="77777777" w:rsidR="00EB3E2E" w:rsidRPr="00AD7A0F" w:rsidRDefault="00FE5673">
      <w:pPr>
        <w:tabs>
          <w:tab w:val="left" w:pos="6300"/>
        </w:tabs>
        <w:ind w:left="1080" w:hanging="1080"/>
        <w:jc w:val="center"/>
        <w:rPr>
          <w:rFonts w:ascii="Arial" w:hAnsi="Arial" w:cs="Arial"/>
          <w:b/>
        </w:rPr>
      </w:pPr>
      <w:proofErr w:type="spellStart"/>
      <w:r w:rsidRPr="00AD7A0F">
        <w:rPr>
          <w:rFonts w:ascii="Arial" w:hAnsi="Arial" w:cs="Arial"/>
          <w:b/>
        </w:rPr>
        <w:t>Ing.Marcela</w:t>
      </w:r>
      <w:proofErr w:type="spellEnd"/>
      <w:r w:rsidRPr="00AD7A0F">
        <w:rPr>
          <w:rFonts w:ascii="Arial" w:hAnsi="Arial" w:cs="Arial"/>
          <w:b/>
        </w:rPr>
        <w:t xml:space="preserve"> Dejlová</w:t>
      </w:r>
      <w:r w:rsidR="00C60198" w:rsidRPr="00AD7A0F">
        <w:rPr>
          <w:rFonts w:ascii="Arial" w:hAnsi="Arial" w:cs="Arial"/>
          <w:b/>
        </w:rPr>
        <w:t xml:space="preserve">, </w:t>
      </w:r>
      <w:r w:rsidR="00EB3E2E" w:rsidRPr="00AD7A0F">
        <w:rPr>
          <w:rFonts w:ascii="Arial" w:hAnsi="Arial" w:cs="Arial"/>
          <w:b/>
        </w:rPr>
        <w:t>v.r.</w:t>
      </w:r>
    </w:p>
    <w:p w14:paraId="07894F2F" w14:textId="77777777" w:rsidR="00C60198" w:rsidRPr="00AD7A0F" w:rsidRDefault="00FE5673">
      <w:pPr>
        <w:tabs>
          <w:tab w:val="left" w:pos="6300"/>
        </w:tabs>
        <w:ind w:left="1080" w:hanging="1080"/>
        <w:jc w:val="center"/>
        <w:rPr>
          <w:rFonts w:ascii="Arial" w:hAnsi="Arial" w:cs="Arial"/>
          <w:b/>
        </w:rPr>
      </w:pPr>
      <w:r w:rsidRPr="00AD7A0F">
        <w:rPr>
          <w:rFonts w:ascii="Arial" w:hAnsi="Arial" w:cs="Arial"/>
          <w:b/>
        </w:rPr>
        <w:t>starostka</w:t>
      </w:r>
      <w:r w:rsidR="00C60198" w:rsidRPr="00AD7A0F">
        <w:rPr>
          <w:rFonts w:ascii="Arial" w:hAnsi="Arial" w:cs="Arial"/>
          <w:b/>
        </w:rPr>
        <w:t xml:space="preserve"> obce</w:t>
      </w:r>
    </w:p>
    <w:p w14:paraId="39AF7E83" w14:textId="77777777" w:rsidR="00B622BE" w:rsidRPr="00AD7A0F" w:rsidRDefault="00B622BE" w:rsidP="002657FA">
      <w:pPr>
        <w:rPr>
          <w:rFonts w:ascii="Arial" w:hAnsi="Arial" w:cs="Arial"/>
        </w:rPr>
      </w:pPr>
    </w:p>
    <w:p w14:paraId="1C954986" w14:textId="77777777" w:rsidR="00980E3D" w:rsidRDefault="00980E3D" w:rsidP="002657FA">
      <w:pPr>
        <w:rPr>
          <w:rFonts w:ascii="Arial" w:hAnsi="Arial" w:cs="Arial"/>
        </w:rPr>
      </w:pPr>
    </w:p>
    <w:p w14:paraId="392E3370" w14:textId="77777777" w:rsidR="001C0D55" w:rsidRDefault="001C0D55" w:rsidP="002657FA">
      <w:pPr>
        <w:rPr>
          <w:rFonts w:ascii="Arial" w:hAnsi="Arial" w:cs="Arial"/>
        </w:rPr>
      </w:pPr>
    </w:p>
    <w:p w14:paraId="66B8EA6A" w14:textId="77777777" w:rsidR="001C0D55" w:rsidRDefault="001C0D55" w:rsidP="002657FA">
      <w:pPr>
        <w:rPr>
          <w:rFonts w:ascii="Arial" w:hAnsi="Arial" w:cs="Arial"/>
        </w:rPr>
      </w:pPr>
    </w:p>
    <w:p w14:paraId="466A45AB" w14:textId="77777777" w:rsidR="001C0D55" w:rsidRPr="00AD7A0F" w:rsidRDefault="001C0D55" w:rsidP="002657FA">
      <w:pPr>
        <w:rPr>
          <w:rFonts w:ascii="Arial" w:hAnsi="Arial" w:cs="Arial"/>
        </w:rPr>
      </w:pPr>
    </w:p>
    <w:p w14:paraId="26325CAB" w14:textId="77777777" w:rsidR="00980E3D" w:rsidRPr="00AD7A0F" w:rsidRDefault="00980E3D" w:rsidP="002657FA">
      <w:pPr>
        <w:rPr>
          <w:rFonts w:ascii="Arial" w:hAnsi="Arial" w:cs="Arial"/>
        </w:rPr>
      </w:pPr>
    </w:p>
    <w:p w14:paraId="1784FF8C" w14:textId="77777777" w:rsidR="00F648C7" w:rsidRDefault="00F648C7" w:rsidP="002657FA">
      <w:pPr>
        <w:rPr>
          <w:rFonts w:ascii="Arial" w:hAnsi="Arial" w:cs="Arial"/>
        </w:rPr>
      </w:pPr>
    </w:p>
    <w:p w14:paraId="7519CE6E" w14:textId="2D21B329" w:rsidR="00F02613" w:rsidRPr="00AD7A0F" w:rsidRDefault="0001239D" w:rsidP="002657FA">
      <w:pPr>
        <w:rPr>
          <w:rFonts w:ascii="Arial" w:hAnsi="Arial" w:cs="Arial"/>
        </w:rPr>
      </w:pPr>
      <w:proofErr w:type="gramStart"/>
      <w:r w:rsidRPr="00AD7A0F">
        <w:rPr>
          <w:rFonts w:ascii="Arial" w:hAnsi="Arial" w:cs="Arial"/>
        </w:rPr>
        <w:t>Vyvěšeno :</w:t>
      </w:r>
      <w:proofErr w:type="gramEnd"/>
      <w:r w:rsidR="005C359E" w:rsidRPr="00AD7A0F">
        <w:rPr>
          <w:rFonts w:ascii="Arial" w:hAnsi="Arial" w:cs="Arial"/>
        </w:rPr>
        <w:t xml:space="preserve"> </w:t>
      </w:r>
      <w:r w:rsidR="008546BF">
        <w:rPr>
          <w:rFonts w:ascii="Arial" w:hAnsi="Arial" w:cs="Arial"/>
        </w:rPr>
        <w:t>3.10.2025</w:t>
      </w:r>
    </w:p>
    <w:p w14:paraId="7A1148A5" w14:textId="20999BE5" w:rsidR="005D0F0C" w:rsidRPr="00AD7A0F" w:rsidRDefault="0001239D" w:rsidP="002657FA">
      <w:pPr>
        <w:rPr>
          <w:rFonts w:ascii="Arial" w:hAnsi="Arial" w:cs="Arial"/>
        </w:rPr>
      </w:pPr>
      <w:proofErr w:type="gramStart"/>
      <w:r w:rsidRPr="00AD7A0F">
        <w:rPr>
          <w:rFonts w:ascii="Arial" w:hAnsi="Arial" w:cs="Arial"/>
        </w:rPr>
        <w:t xml:space="preserve">Sejmuto </w:t>
      </w:r>
      <w:r w:rsidR="00456E9F" w:rsidRPr="00AD7A0F">
        <w:rPr>
          <w:rFonts w:ascii="Arial" w:hAnsi="Arial" w:cs="Arial"/>
        </w:rPr>
        <w:t>:</w:t>
      </w:r>
      <w:proofErr w:type="gramEnd"/>
      <w:r w:rsidR="006B64E6" w:rsidRPr="00AD7A0F">
        <w:rPr>
          <w:rFonts w:ascii="Arial" w:hAnsi="Arial" w:cs="Arial"/>
        </w:rPr>
        <w:t xml:space="preserve">  </w:t>
      </w:r>
      <w:r w:rsidR="008546BF">
        <w:rPr>
          <w:rFonts w:ascii="Arial" w:hAnsi="Arial" w:cs="Arial"/>
        </w:rPr>
        <w:t>19.10.2025</w:t>
      </w:r>
      <w:r w:rsidR="0074369B" w:rsidRPr="00AD7A0F">
        <w:rPr>
          <w:rFonts w:ascii="Arial" w:hAnsi="Arial" w:cs="Arial"/>
        </w:rPr>
        <w:t xml:space="preserve">  </w:t>
      </w:r>
    </w:p>
    <w:p w14:paraId="04FD80D4" w14:textId="77777777" w:rsidR="000772BD" w:rsidRPr="00AD7A0F" w:rsidRDefault="000772BD" w:rsidP="002657FA">
      <w:pPr>
        <w:rPr>
          <w:rFonts w:ascii="Arial" w:hAnsi="Arial" w:cs="Arial"/>
        </w:rPr>
      </w:pPr>
    </w:p>
    <w:p w14:paraId="242E27A4" w14:textId="77777777" w:rsidR="000772BD" w:rsidRPr="00E244D2" w:rsidRDefault="000772BD" w:rsidP="002657FA">
      <w:pPr>
        <w:rPr>
          <w:rFonts w:ascii="Arial" w:hAnsi="Arial" w:cs="Arial"/>
          <w:b/>
          <w:bCs/>
        </w:rPr>
      </w:pPr>
    </w:p>
    <w:p w14:paraId="4E79BC8A" w14:textId="0C43E829" w:rsidR="005D0F0C" w:rsidRPr="00E244D2" w:rsidRDefault="005D0F0C" w:rsidP="002657FA">
      <w:pPr>
        <w:rPr>
          <w:rFonts w:ascii="Arial" w:hAnsi="Arial" w:cs="Arial"/>
        </w:rPr>
      </w:pPr>
      <w:r w:rsidRPr="00E244D2">
        <w:rPr>
          <w:rFonts w:ascii="Arial" w:hAnsi="Arial" w:cs="Arial"/>
        </w:rPr>
        <w:t xml:space="preserve">Příloha </w:t>
      </w:r>
      <w:proofErr w:type="gramStart"/>
      <w:r w:rsidRPr="00E244D2">
        <w:rPr>
          <w:rFonts w:ascii="Arial" w:hAnsi="Arial" w:cs="Arial"/>
        </w:rPr>
        <w:t>č.1 .</w:t>
      </w:r>
      <w:proofErr w:type="gramEnd"/>
      <w:r w:rsidRPr="00E244D2">
        <w:rPr>
          <w:rFonts w:ascii="Arial" w:hAnsi="Arial" w:cs="Arial"/>
        </w:rPr>
        <w:t xml:space="preserve"> </w:t>
      </w:r>
      <w:r w:rsidR="00F02613" w:rsidRPr="00E244D2">
        <w:rPr>
          <w:rFonts w:ascii="Arial" w:hAnsi="Arial" w:cs="Arial"/>
        </w:rPr>
        <w:t>Prezenční listina</w:t>
      </w:r>
    </w:p>
    <w:p w14:paraId="4BAB7B73" w14:textId="540A7819" w:rsidR="00B95906" w:rsidRPr="00E244D2" w:rsidRDefault="00B95906" w:rsidP="00B95906">
      <w:pPr>
        <w:rPr>
          <w:rFonts w:ascii="Arial" w:hAnsi="Arial" w:cs="Arial"/>
        </w:rPr>
      </w:pPr>
      <w:r w:rsidRPr="00E244D2">
        <w:rPr>
          <w:rFonts w:ascii="Arial" w:hAnsi="Arial" w:cs="Arial"/>
        </w:rPr>
        <w:t>Příloha č.2   FIN 2-12 k</w:t>
      </w:r>
      <w:r>
        <w:rPr>
          <w:rFonts w:ascii="Arial" w:hAnsi="Arial" w:cs="Arial"/>
        </w:rPr>
        <w:t> </w:t>
      </w:r>
      <w:r w:rsidR="00A629D4">
        <w:rPr>
          <w:rFonts w:ascii="Arial" w:hAnsi="Arial" w:cs="Arial"/>
        </w:rPr>
        <w:t>8</w:t>
      </w:r>
      <w:r>
        <w:rPr>
          <w:rFonts w:ascii="Arial" w:hAnsi="Arial" w:cs="Arial"/>
        </w:rPr>
        <w:t>/2025</w:t>
      </w:r>
    </w:p>
    <w:p w14:paraId="3D2980D1" w14:textId="25FF1AC1" w:rsidR="00E04AE6" w:rsidRPr="00E442CF" w:rsidRDefault="00E04AE6" w:rsidP="00E442CF">
      <w:pPr>
        <w:suppressAutoHyphens w:val="0"/>
        <w:contextualSpacing/>
        <w:rPr>
          <w:rFonts w:ascii="Arial" w:hAnsi="Arial" w:cs="Arial"/>
          <w:lang w:val="en-US" w:bidi="en-US"/>
        </w:rPr>
      </w:pPr>
      <w:r w:rsidRPr="00E244D2">
        <w:rPr>
          <w:rFonts w:ascii="Arial" w:hAnsi="Arial" w:cs="Arial"/>
        </w:rPr>
        <w:t xml:space="preserve">Příloha č.3   </w:t>
      </w:r>
      <w:r w:rsidR="00015977">
        <w:rPr>
          <w:rFonts w:ascii="Arial" w:hAnsi="Arial" w:cs="Arial"/>
        </w:rPr>
        <w:t>RO č.</w:t>
      </w:r>
      <w:r w:rsidR="00A629D4">
        <w:rPr>
          <w:rFonts w:ascii="Arial" w:hAnsi="Arial" w:cs="Arial"/>
        </w:rPr>
        <w:t>4</w:t>
      </w:r>
    </w:p>
    <w:p w14:paraId="3015924A" w14:textId="2201949F" w:rsidR="00E442CF" w:rsidRDefault="00621562" w:rsidP="00FC62BE">
      <w:pPr>
        <w:rPr>
          <w:rFonts w:ascii="Arial" w:hAnsi="Arial" w:cs="Arial"/>
          <w:lang w:val="en-US" w:bidi="en-US"/>
        </w:rPr>
      </w:pPr>
      <w:r w:rsidRPr="00E244D2">
        <w:rPr>
          <w:rFonts w:ascii="Arial" w:hAnsi="Arial" w:cs="Arial"/>
        </w:rPr>
        <w:t>Příloha č.</w:t>
      </w:r>
      <w:r w:rsidR="00CE4B23">
        <w:rPr>
          <w:rFonts w:ascii="Arial" w:hAnsi="Arial" w:cs="Arial"/>
        </w:rPr>
        <w:t>4</w:t>
      </w:r>
      <w:r w:rsidRPr="00E244D2">
        <w:rPr>
          <w:rFonts w:ascii="Arial" w:hAnsi="Arial" w:cs="Arial"/>
        </w:rPr>
        <w:t xml:space="preserve">   </w:t>
      </w:r>
      <w:r w:rsidR="008546BF">
        <w:rPr>
          <w:rFonts w:ascii="Arial" w:hAnsi="Arial" w:cs="Arial"/>
        </w:rPr>
        <w:t>GP č. 229-42/2025</w:t>
      </w:r>
      <w:r w:rsidR="00015977" w:rsidRPr="00FF3608">
        <w:rPr>
          <w:rFonts w:ascii="Arial" w:hAnsi="Arial" w:cs="Arial"/>
          <w:lang w:bidi="en-US"/>
        </w:rPr>
        <w:t>02</w:t>
      </w:r>
      <w:r w:rsidR="00015977">
        <w:rPr>
          <w:rFonts w:ascii="Arial" w:hAnsi="Arial" w:cs="Arial"/>
          <w:lang w:bidi="en-US"/>
        </w:rPr>
        <w:t>4</w:t>
      </w:r>
    </w:p>
    <w:p w14:paraId="43A73DF1" w14:textId="77777777" w:rsidR="00F135DB" w:rsidRDefault="00621562" w:rsidP="00F135DB">
      <w:pPr>
        <w:rPr>
          <w:rFonts w:ascii="Arial" w:hAnsi="Arial" w:cs="Arial"/>
        </w:rPr>
      </w:pPr>
      <w:r w:rsidRPr="00E244D2">
        <w:rPr>
          <w:rFonts w:ascii="Arial" w:hAnsi="Arial" w:cs="Arial"/>
        </w:rPr>
        <w:t>Příloha č.</w:t>
      </w:r>
      <w:r w:rsidR="00CE4B23">
        <w:rPr>
          <w:rFonts w:ascii="Arial" w:hAnsi="Arial" w:cs="Arial"/>
        </w:rPr>
        <w:t>5</w:t>
      </w:r>
      <w:r w:rsidRPr="00E244D2">
        <w:rPr>
          <w:rFonts w:ascii="Arial" w:hAnsi="Arial" w:cs="Arial"/>
        </w:rPr>
        <w:t xml:space="preserve">   </w:t>
      </w:r>
      <w:r w:rsidR="00F135DB">
        <w:rPr>
          <w:rFonts w:ascii="Arial" w:hAnsi="Arial" w:cs="Arial"/>
        </w:rPr>
        <w:t>Kupní smlouva pozemky v </w:t>
      </w:r>
      <w:proofErr w:type="spellStart"/>
      <w:r w:rsidR="00F135DB">
        <w:rPr>
          <w:rFonts w:ascii="Arial" w:hAnsi="Arial" w:cs="Arial"/>
        </w:rPr>
        <w:t>k.ú.Losiny</w:t>
      </w:r>
      <w:proofErr w:type="spellEnd"/>
    </w:p>
    <w:p w14:paraId="5A0BF612" w14:textId="709C5B03" w:rsidR="003B0CA7" w:rsidRDefault="003B0CA7" w:rsidP="00F135DB">
      <w:pPr>
        <w:rPr>
          <w:rFonts w:ascii="Arial" w:hAnsi="Arial" w:cs="Arial"/>
        </w:rPr>
      </w:pPr>
      <w:r>
        <w:rPr>
          <w:rFonts w:ascii="Arial" w:hAnsi="Arial" w:cs="Arial"/>
        </w:rPr>
        <w:t>Příloha č.</w:t>
      </w:r>
      <w:r w:rsidR="0066401E">
        <w:rPr>
          <w:rFonts w:ascii="Arial" w:hAnsi="Arial" w:cs="Arial"/>
        </w:rPr>
        <w:t>6</w:t>
      </w:r>
      <w:r>
        <w:rPr>
          <w:rFonts w:ascii="Arial" w:hAnsi="Arial" w:cs="Arial"/>
        </w:rPr>
        <w:t xml:space="preserve">   </w:t>
      </w:r>
      <w:r w:rsidR="00F135DB">
        <w:rPr>
          <w:rFonts w:ascii="Arial" w:hAnsi="Arial" w:cs="Arial"/>
        </w:rPr>
        <w:t>Smlouva o smlouvě budoucí o zřízení věcného břemene a dohodu o umístění stavby č.IV-12-6037937 – ČEZ Distribuce a.s.</w:t>
      </w:r>
    </w:p>
    <w:p w14:paraId="45DCD54D" w14:textId="22F7C064" w:rsidR="00B20EAC" w:rsidRDefault="00B20EAC" w:rsidP="007F446D">
      <w:pPr>
        <w:suppressAutoHyphens w:val="0"/>
        <w:contextualSpacing/>
        <w:rPr>
          <w:rFonts w:ascii="Arial" w:hAnsi="Arial" w:cs="Arial"/>
        </w:rPr>
      </w:pPr>
      <w:r>
        <w:rPr>
          <w:rFonts w:ascii="Arial" w:hAnsi="Arial" w:cs="Arial"/>
        </w:rPr>
        <w:t xml:space="preserve">Příloha č.7   </w:t>
      </w:r>
      <w:proofErr w:type="spellStart"/>
      <w:r w:rsidRPr="00B20EAC">
        <w:rPr>
          <w:rFonts w:ascii="Arial" w:hAnsi="Arial" w:cs="Arial"/>
          <w:lang w:val="en-US" w:bidi="en-US"/>
        </w:rPr>
        <w:t>Smlouva</w:t>
      </w:r>
      <w:proofErr w:type="spellEnd"/>
      <w:r w:rsidRPr="00B20EAC">
        <w:rPr>
          <w:rFonts w:ascii="Arial" w:hAnsi="Arial" w:cs="Arial"/>
          <w:lang w:val="en-US" w:bidi="en-US"/>
        </w:rPr>
        <w:t xml:space="preserve"> o </w:t>
      </w:r>
      <w:proofErr w:type="spellStart"/>
      <w:r w:rsidRPr="00B20EAC">
        <w:rPr>
          <w:rFonts w:ascii="Arial" w:hAnsi="Arial" w:cs="Arial"/>
          <w:lang w:val="en-US" w:bidi="en-US"/>
        </w:rPr>
        <w:t>zřízení</w:t>
      </w:r>
      <w:proofErr w:type="spellEnd"/>
      <w:r w:rsidRPr="00B20EAC">
        <w:rPr>
          <w:rFonts w:ascii="Arial" w:hAnsi="Arial" w:cs="Arial"/>
          <w:lang w:val="en-US" w:bidi="en-US"/>
        </w:rPr>
        <w:t xml:space="preserve"> </w:t>
      </w:r>
      <w:proofErr w:type="spellStart"/>
      <w:r w:rsidRPr="00B20EAC">
        <w:rPr>
          <w:rFonts w:ascii="Arial" w:hAnsi="Arial" w:cs="Arial"/>
          <w:lang w:val="en-US" w:bidi="en-US"/>
        </w:rPr>
        <w:t>věcného</w:t>
      </w:r>
      <w:proofErr w:type="spellEnd"/>
      <w:r w:rsidRPr="00B20EAC">
        <w:rPr>
          <w:rFonts w:ascii="Arial" w:hAnsi="Arial" w:cs="Arial"/>
          <w:lang w:val="en-US" w:bidi="en-US"/>
        </w:rPr>
        <w:t xml:space="preserve"> </w:t>
      </w:r>
      <w:proofErr w:type="spellStart"/>
      <w:proofErr w:type="gramStart"/>
      <w:r w:rsidRPr="00B20EAC">
        <w:rPr>
          <w:rFonts w:ascii="Arial" w:hAnsi="Arial" w:cs="Arial"/>
          <w:lang w:val="en-US" w:bidi="en-US"/>
        </w:rPr>
        <w:t>břemene</w:t>
      </w:r>
      <w:proofErr w:type="spellEnd"/>
      <w:r w:rsidRPr="00B20EAC">
        <w:rPr>
          <w:rFonts w:ascii="Arial" w:hAnsi="Arial" w:cs="Arial"/>
          <w:lang w:val="en-US" w:bidi="en-US"/>
        </w:rPr>
        <w:t xml:space="preserve">- </w:t>
      </w:r>
      <w:proofErr w:type="spellStart"/>
      <w:r w:rsidRPr="00B20EAC">
        <w:rPr>
          <w:rFonts w:ascii="Arial" w:hAnsi="Arial" w:cs="Arial"/>
          <w:lang w:val="en-US" w:bidi="en-US"/>
        </w:rPr>
        <w:t>služebnosti</w:t>
      </w:r>
      <w:proofErr w:type="spellEnd"/>
      <w:proofErr w:type="gramEnd"/>
      <w:r w:rsidRPr="00B20EAC">
        <w:rPr>
          <w:rFonts w:ascii="Arial" w:hAnsi="Arial" w:cs="Arial"/>
          <w:lang w:val="en-US" w:bidi="en-US"/>
        </w:rPr>
        <w:t xml:space="preserve"> č.IV-12-6036588/VB/3</w:t>
      </w:r>
      <w:r>
        <w:rPr>
          <w:rFonts w:ascii="Arial" w:hAnsi="Arial" w:cs="Arial"/>
        </w:rPr>
        <w:t xml:space="preserve"> </w:t>
      </w:r>
    </w:p>
    <w:sectPr w:rsidR="00B20EAC" w:rsidSect="00EA298A">
      <w:footerReference w:type="default" r:id="rId8"/>
      <w:pgSz w:w="11906" w:h="16838"/>
      <w:pgMar w:top="1134" w:right="1418" w:bottom="1134" w:left="1418" w:header="709" w:footer="708" w:gutter="0"/>
      <w:cols w:space="708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A51EB" w14:textId="77777777" w:rsidR="00095756" w:rsidRDefault="00095756">
      <w:r>
        <w:separator/>
      </w:r>
    </w:p>
  </w:endnote>
  <w:endnote w:type="continuationSeparator" w:id="0">
    <w:p w14:paraId="707033F1" w14:textId="77777777" w:rsidR="00095756" w:rsidRDefault="00095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6754" w14:textId="77777777" w:rsidR="0015575D" w:rsidRDefault="00D91132">
    <w:pPr>
      <w:pStyle w:val="Zpat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63A87">
      <w:rPr>
        <w:noProof/>
      </w:rPr>
      <w:t>6</w:t>
    </w:r>
    <w:r>
      <w:rPr>
        <w:noProof/>
      </w:rPr>
      <w:fldChar w:fldCharType="end"/>
    </w:r>
  </w:p>
  <w:p w14:paraId="26F7EC5D" w14:textId="77777777" w:rsidR="0015575D" w:rsidRDefault="001557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E4B30" w14:textId="77777777" w:rsidR="00095756" w:rsidRDefault="00095756">
      <w:r>
        <w:separator/>
      </w:r>
    </w:p>
  </w:footnote>
  <w:footnote w:type="continuationSeparator" w:id="0">
    <w:p w14:paraId="0AF17AB4" w14:textId="77777777" w:rsidR="00095756" w:rsidRDefault="00095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Nadpis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</w:abstractNum>
  <w:abstractNum w:abstractNumId="2" w15:restartNumberingAfterBreak="0">
    <w:nsid w:val="00000003"/>
    <w:multiLevelType w:val="singleLevel"/>
    <w:tmpl w:val="00000003"/>
    <w:name w:val="WW8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  <w:b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4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2B10109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73F2C0D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046BF7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A5A5DA3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AFE6CAE"/>
    <w:multiLevelType w:val="hybridMultilevel"/>
    <w:tmpl w:val="61A6AC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0B2120A3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0B90497D"/>
    <w:multiLevelType w:val="hybridMultilevel"/>
    <w:tmpl w:val="1688C46C"/>
    <w:lvl w:ilvl="0" w:tplc="610EEFFC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647" w:hanging="360"/>
      </w:pPr>
    </w:lvl>
    <w:lvl w:ilvl="2" w:tplc="0405001B" w:tentative="1">
      <w:start w:val="1"/>
      <w:numFmt w:val="lowerRoman"/>
      <w:lvlText w:val="%3."/>
      <w:lvlJc w:val="right"/>
      <w:pPr>
        <w:ind w:left="2367" w:hanging="180"/>
      </w:pPr>
    </w:lvl>
    <w:lvl w:ilvl="3" w:tplc="0405000F" w:tentative="1">
      <w:start w:val="1"/>
      <w:numFmt w:val="decimal"/>
      <w:lvlText w:val="%4."/>
      <w:lvlJc w:val="left"/>
      <w:pPr>
        <w:ind w:left="3087" w:hanging="360"/>
      </w:pPr>
    </w:lvl>
    <w:lvl w:ilvl="4" w:tplc="04050019" w:tentative="1">
      <w:start w:val="1"/>
      <w:numFmt w:val="lowerLetter"/>
      <w:lvlText w:val="%5."/>
      <w:lvlJc w:val="left"/>
      <w:pPr>
        <w:ind w:left="3807" w:hanging="360"/>
      </w:pPr>
    </w:lvl>
    <w:lvl w:ilvl="5" w:tplc="0405001B" w:tentative="1">
      <w:start w:val="1"/>
      <w:numFmt w:val="lowerRoman"/>
      <w:lvlText w:val="%6."/>
      <w:lvlJc w:val="right"/>
      <w:pPr>
        <w:ind w:left="4527" w:hanging="180"/>
      </w:pPr>
    </w:lvl>
    <w:lvl w:ilvl="6" w:tplc="0405000F" w:tentative="1">
      <w:start w:val="1"/>
      <w:numFmt w:val="decimal"/>
      <w:lvlText w:val="%7."/>
      <w:lvlJc w:val="left"/>
      <w:pPr>
        <w:ind w:left="5247" w:hanging="360"/>
      </w:pPr>
    </w:lvl>
    <w:lvl w:ilvl="7" w:tplc="04050019" w:tentative="1">
      <w:start w:val="1"/>
      <w:numFmt w:val="lowerLetter"/>
      <w:lvlText w:val="%8."/>
      <w:lvlJc w:val="left"/>
      <w:pPr>
        <w:ind w:left="5967" w:hanging="360"/>
      </w:pPr>
    </w:lvl>
    <w:lvl w:ilvl="8" w:tplc="040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E6A2EF2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843A5F"/>
    <w:multiLevelType w:val="hybridMultilevel"/>
    <w:tmpl w:val="A48290E0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464E80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12045EE1"/>
    <w:multiLevelType w:val="multilevel"/>
    <w:tmpl w:val="2CB450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7B652B3"/>
    <w:multiLevelType w:val="hybridMultilevel"/>
    <w:tmpl w:val="1688C46C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18313A4B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1BAF4E29"/>
    <w:multiLevelType w:val="hybridMultilevel"/>
    <w:tmpl w:val="FC4EC80E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D532EBB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1E9D324E"/>
    <w:multiLevelType w:val="hybridMultilevel"/>
    <w:tmpl w:val="5C70C7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887BEB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4CB3C63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8F44970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AC91D9D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2C5607E7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2D054F53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2DF415AD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2F325521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05E4F27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10C5B53"/>
    <w:multiLevelType w:val="hybridMultilevel"/>
    <w:tmpl w:val="FF64238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320A58AB"/>
    <w:multiLevelType w:val="hybridMultilevel"/>
    <w:tmpl w:val="C3AAFE3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2760F2C"/>
    <w:multiLevelType w:val="hybridMultilevel"/>
    <w:tmpl w:val="E64EBC7A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45857AC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35681342"/>
    <w:multiLevelType w:val="hybridMultilevel"/>
    <w:tmpl w:val="FF64238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363A08E6"/>
    <w:multiLevelType w:val="hybridMultilevel"/>
    <w:tmpl w:val="E64EBC7A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8305809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9CE522E"/>
    <w:multiLevelType w:val="hybridMultilevel"/>
    <w:tmpl w:val="3AA8C920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3BEF71FC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3D2570CF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E6B46E8"/>
    <w:multiLevelType w:val="hybridMultilevel"/>
    <w:tmpl w:val="77FA5176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EF738B2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40DE3870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40E139D2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41385487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5A500BF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838501D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9F03A23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4A2F449B"/>
    <w:multiLevelType w:val="hybridMultilevel"/>
    <w:tmpl w:val="220ED916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4D5571DA"/>
    <w:multiLevelType w:val="hybridMultilevel"/>
    <w:tmpl w:val="F4B20554"/>
    <w:lvl w:ilvl="0" w:tplc="277C287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98608E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52EA2063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52FF4BB3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3" w15:restartNumberingAfterBreak="0">
    <w:nsid w:val="53E70CF7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4" w15:restartNumberingAfterBreak="0">
    <w:nsid w:val="570E7708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59B5335D"/>
    <w:multiLevelType w:val="hybridMultilevel"/>
    <w:tmpl w:val="E4C63820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5A233DF8"/>
    <w:multiLevelType w:val="hybridMultilevel"/>
    <w:tmpl w:val="BE3A407C"/>
    <w:lvl w:ilvl="0" w:tplc="927C1980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441768"/>
    <w:multiLevelType w:val="hybridMultilevel"/>
    <w:tmpl w:val="45B8F178"/>
    <w:lvl w:ilvl="0" w:tplc="DE9C939C">
      <w:start w:val="2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F21ECA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3B44AD5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66A80E7D"/>
    <w:multiLevelType w:val="hybridMultilevel"/>
    <w:tmpl w:val="7B363CC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928783A"/>
    <w:multiLevelType w:val="hybridMultilevel"/>
    <w:tmpl w:val="62EE9BF6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2" w15:restartNumberingAfterBreak="0">
    <w:nsid w:val="69BA42E5"/>
    <w:multiLevelType w:val="hybridMultilevel"/>
    <w:tmpl w:val="CAF4A7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BCC52C3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E4F1619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5" w15:restartNumberingAfterBreak="0">
    <w:nsid w:val="70FF2876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6" w15:restartNumberingAfterBreak="0">
    <w:nsid w:val="713727A4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715A69D9"/>
    <w:multiLevelType w:val="hybridMultilevel"/>
    <w:tmpl w:val="1E62EDC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3903E52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9" w15:restartNumberingAfterBreak="0">
    <w:nsid w:val="73973BE2"/>
    <w:multiLevelType w:val="hybridMultilevel"/>
    <w:tmpl w:val="764CCDB8"/>
    <w:lvl w:ilvl="0" w:tplc="9926C362">
      <w:start w:val="1"/>
      <w:numFmt w:val="upperRoman"/>
      <w:lvlText w:val="%1."/>
      <w:lvlJc w:val="right"/>
      <w:pPr>
        <w:ind w:left="1080" w:hanging="360"/>
      </w:pPr>
      <w:rPr>
        <w:b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73C80173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73EA2081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2" w15:restartNumberingAfterBreak="0">
    <w:nsid w:val="740C302C"/>
    <w:multiLevelType w:val="hybridMultilevel"/>
    <w:tmpl w:val="1BA27EE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765572A4"/>
    <w:multiLevelType w:val="hybridMultilevel"/>
    <w:tmpl w:val="3A88F9F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6903C79"/>
    <w:multiLevelType w:val="hybridMultilevel"/>
    <w:tmpl w:val="AC8C253A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7905132C"/>
    <w:multiLevelType w:val="hybridMultilevel"/>
    <w:tmpl w:val="01CEA62C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796F6EA2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7" w15:restartNumberingAfterBreak="0">
    <w:nsid w:val="7D626990"/>
    <w:multiLevelType w:val="hybridMultilevel"/>
    <w:tmpl w:val="B53C75B0"/>
    <w:lvl w:ilvl="0" w:tplc="75C0EC0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DDF3569"/>
    <w:multiLevelType w:val="hybridMultilevel"/>
    <w:tmpl w:val="F38A9ED4"/>
    <w:lvl w:ilvl="0" w:tplc="FFFFFFFF">
      <w:start w:val="1"/>
      <w:numFmt w:val="decimal"/>
      <w:lvlText w:val="%1/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9" w15:restartNumberingAfterBreak="0">
    <w:nsid w:val="7FE67193"/>
    <w:multiLevelType w:val="hybridMultilevel"/>
    <w:tmpl w:val="A48290E0"/>
    <w:lvl w:ilvl="0" w:tplc="FFFFFFFF">
      <w:start w:val="1"/>
      <w:numFmt w:val="decimal"/>
      <w:lvlText w:val="%1/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94317560">
    <w:abstractNumId w:val="0"/>
  </w:num>
  <w:num w:numId="2" w16cid:durableId="720514824">
    <w:abstractNumId w:val="11"/>
  </w:num>
  <w:num w:numId="3" w16cid:durableId="1886211684">
    <w:abstractNumId w:val="11"/>
  </w:num>
  <w:num w:numId="4" w16cid:durableId="299771015">
    <w:abstractNumId w:val="37"/>
  </w:num>
  <w:num w:numId="5" w16cid:durableId="377585421">
    <w:abstractNumId w:val="62"/>
  </w:num>
  <w:num w:numId="6" w16cid:durableId="1630823258">
    <w:abstractNumId w:val="32"/>
  </w:num>
  <w:num w:numId="7" w16cid:durableId="114451021">
    <w:abstractNumId w:val="35"/>
  </w:num>
  <w:num w:numId="8" w16cid:durableId="916600403">
    <w:abstractNumId w:val="67"/>
  </w:num>
  <w:num w:numId="9" w16cid:durableId="1653633415">
    <w:abstractNumId w:val="56"/>
  </w:num>
  <w:num w:numId="10" w16cid:durableId="84689588">
    <w:abstractNumId w:val="11"/>
  </w:num>
  <w:num w:numId="11" w16cid:durableId="1740445611">
    <w:abstractNumId w:val="58"/>
  </w:num>
  <w:num w:numId="12" w16cid:durableId="929313954">
    <w:abstractNumId w:val="75"/>
  </w:num>
  <w:num w:numId="13" w16cid:durableId="430972949">
    <w:abstractNumId w:val="23"/>
  </w:num>
  <w:num w:numId="14" w16cid:durableId="143544759">
    <w:abstractNumId w:val="66"/>
  </w:num>
  <w:num w:numId="15" w16cid:durableId="1537503597">
    <w:abstractNumId w:val="29"/>
  </w:num>
  <w:num w:numId="16" w16cid:durableId="1456170967">
    <w:abstractNumId w:val="63"/>
  </w:num>
  <w:num w:numId="17" w16cid:durableId="1748377476">
    <w:abstractNumId w:val="22"/>
  </w:num>
  <w:num w:numId="18" w16cid:durableId="1056513536">
    <w:abstractNumId w:val="51"/>
  </w:num>
  <w:num w:numId="19" w16cid:durableId="1373070293">
    <w:abstractNumId w:val="18"/>
  </w:num>
  <w:num w:numId="20" w16cid:durableId="1087577003">
    <w:abstractNumId w:val="73"/>
  </w:num>
  <w:num w:numId="21" w16cid:durableId="16664877">
    <w:abstractNumId w:val="40"/>
  </w:num>
  <w:num w:numId="22" w16cid:durableId="1523276950">
    <w:abstractNumId w:val="79"/>
  </w:num>
  <w:num w:numId="23" w16cid:durableId="1735469920">
    <w:abstractNumId w:val="11"/>
  </w:num>
  <w:num w:numId="24" w16cid:durableId="119808106">
    <w:abstractNumId w:val="13"/>
  </w:num>
  <w:num w:numId="25" w16cid:durableId="1105804826">
    <w:abstractNumId w:val="55"/>
  </w:num>
  <w:num w:numId="26" w16cid:durableId="667565224">
    <w:abstractNumId w:val="48"/>
  </w:num>
  <w:num w:numId="27" w16cid:durableId="1542667056">
    <w:abstractNumId w:val="45"/>
  </w:num>
  <w:num w:numId="28" w16cid:durableId="1033700078">
    <w:abstractNumId w:val="12"/>
  </w:num>
  <w:num w:numId="29" w16cid:durableId="2027905535">
    <w:abstractNumId w:val="39"/>
  </w:num>
  <w:num w:numId="30" w16cid:durableId="1031298905">
    <w:abstractNumId w:val="20"/>
  </w:num>
  <w:num w:numId="31" w16cid:durableId="1657800242">
    <w:abstractNumId w:val="11"/>
  </w:num>
  <w:num w:numId="32" w16cid:durableId="452673030">
    <w:abstractNumId w:val="28"/>
  </w:num>
  <w:num w:numId="33" w16cid:durableId="819007725">
    <w:abstractNumId w:val="54"/>
  </w:num>
  <w:num w:numId="34" w16cid:durableId="759908372">
    <w:abstractNumId w:val="21"/>
  </w:num>
  <w:num w:numId="35" w16cid:durableId="2142532904">
    <w:abstractNumId w:val="1"/>
  </w:num>
  <w:num w:numId="36" w16cid:durableId="1303195266">
    <w:abstractNumId w:val="3"/>
  </w:num>
  <w:num w:numId="37" w16cid:durableId="1628704551">
    <w:abstractNumId w:val="4"/>
  </w:num>
  <w:num w:numId="38" w16cid:durableId="1730688340">
    <w:abstractNumId w:val="2"/>
  </w:num>
  <w:num w:numId="39" w16cid:durableId="1644969910">
    <w:abstractNumId w:val="77"/>
  </w:num>
  <w:num w:numId="40" w16cid:durableId="318115384">
    <w:abstractNumId w:val="15"/>
  </w:num>
  <w:num w:numId="41" w16cid:durableId="1960604799">
    <w:abstractNumId w:val="57"/>
  </w:num>
  <w:num w:numId="42" w16cid:durableId="747851046">
    <w:abstractNumId w:val="31"/>
  </w:num>
  <w:num w:numId="43" w16cid:durableId="903103147">
    <w:abstractNumId w:val="6"/>
  </w:num>
  <w:num w:numId="44" w16cid:durableId="929117104">
    <w:abstractNumId w:val="70"/>
  </w:num>
  <w:num w:numId="45" w16cid:durableId="914825880">
    <w:abstractNumId w:val="41"/>
  </w:num>
  <w:num w:numId="46" w16cid:durableId="362705041">
    <w:abstractNumId w:val="60"/>
  </w:num>
  <w:num w:numId="47" w16cid:durableId="614092873">
    <w:abstractNumId w:val="36"/>
  </w:num>
  <w:num w:numId="48" w16cid:durableId="426459397">
    <w:abstractNumId w:val="44"/>
  </w:num>
  <w:num w:numId="49" w16cid:durableId="1193887045">
    <w:abstractNumId w:val="72"/>
  </w:num>
  <w:num w:numId="50" w16cid:durableId="754405017">
    <w:abstractNumId w:val="46"/>
  </w:num>
  <w:num w:numId="51" w16cid:durableId="933830780">
    <w:abstractNumId w:val="71"/>
  </w:num>
  <w:num w:numId="52" w16cid:durableId="29110800">
    <w:abstractNumId w:val="65"/>
  </w:num>
  <w:num w:numId="53" w16cid:durableId="127210483">
    <w:abstractNumId w:val="53"/>
  </w:num>
  <w:num w:numId="54" w16cid:durableId="1151949770">
    <w:abstractNumId w:val="14"/>
  </w:num>
  <w:num w:numId="55" w16cid:durableId="1496218782">
    <w:abstractNumId w:val="30"/>
  </w:num>
  <w:num w:numId="56" w16cid:durableId="1993753828">
    <w:abstractNumId w:val="34"/>
  </w:num>
  <w:num w:numId="57" w16cid:durableId="1095134517">
    <w:abstractNumId w:val="74"/>
  </w:num>
  <w:num w:numId="58" w16cid:durableId="1704669392">
    <w:abstractNumId w:val="25"/>
  </w:num>
  <w:num w:numId="59" w16cid:durableId="566651051">
    <w:abstractNumId w:val="68"/>
  </w:num>
  <w:num w:numId="60" w16cid:durableId="1095327865">
    <w:abstractNumId w:val="7"/>
  </w:num>
  <w:num w:numId="61" w16cid:durableId="20171512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7982373">
    <w:abstractNumId w:val="76"/>
  </w:num>
  <w:num w:numId="63" w16cid:durableId="1117217647">
    <w:abstractNumId w:val="78"/>
  </w:num>
  <w:num w:numId="64" w16cid:durableId="730351899">
    <w:abstractNumId w:val="33"/>
  </w:num>
  <w:num w:numId="65" w16cid:durableId="1000499307">
    <w:abstractNumId w:val="10"/>
  </w:num>
  <w:num w:numId="66" w16cid:durableId="1572690460">
    <w:abstractNumId w:val="26"/>
  </w:num>
  <w:num w:numId="67" w16cid:durableId="279149827">
    <w:abstractNumId w:val="38"/>
  </w:num>
  <w:num w:numId="68" w16cid:durableId="387384503">
    <w:abstractNumId w:val="17"/>
  </w:num>
  <w:num w:numId="69" w16cid:durableId="1972783734">
    <w:abstractNumId w:val="64"/>
  </w:num>
  <w:num w:numId="70" w16cid:durableId="1610969843">
    <w:abstractNumId w:val="5"/>
  </w:num>
  <w:num w:numId="71" w16cid:durableId="1507329129">
    <w:abstractNumId w:val="42"/>
  </w:num>
  <w:num w:numId="72" w16cid:durableId="1871381479">
    <w:abstractNumId w:val="43"/>
  </w:num>
  <w:num w:numId="73" w16cid:durableId="649097868">
    <w:abstractNumId w:val="49"/>
  </w:num>
  <w:num w:numId="74" w16cid:durableId="1833372793">
    <w:abstractNumId w:val="50"/>
  </w:num>
  <w:num w:numId="75" w16cid:durableId="1735424614">
    <w:abstractNumId w:val="19"/>
  </w:num>
  <w:num w:numId="76" w16cid:durableId="2045665509">
    <w:abstractNumId w:val="69"/>
  </w:num>
  <w:num w:numId="77" w16cid:durableId="1172183153">
    <w:abstractNumId w:val="24"/>
  </w:num>
  <w:num w:numId="78" w16cid:durableId="153959778">
    <w:abstractNumId w:val="61"/>
  </w:num>
  <w:num w:numId="79" w16cid:durableId="1108158595">
    <w:abstractNumId w:val="27"/>
  </w:num>
  <w:num w:numId="80" w16cid:durableId="88545529">
    <w:abstractNumId w:val="59"/>
  </w:num>
  <w:num w:numId="81" w16cid:durableId="1851338420">
    <w:abstractNumId w:val="8"/>
  </w:num>
  <w:num w:numId="82" w16cid:durableId="289361017">
    <w:abstractNumId w:val="47"/>
  </w:num>
  <w:num w:numId="83" w16cid:durableId="1311522644">
    <w:abstractNumId w:val="52"/>
  </w:num>
  <w:num w:numId="84" w16cid:durableId="617030776">
    <w:abstractNumId w:val="9"/>
  </w:num>
  <w:num w:numId="85" w16cid:durableId="1893927338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ln"/>
  <w:drawingGridHorizontalSpacing w:val="2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19"/>
    <w:rsid w:val="000005DC"/>
    <w:rsid w:val="000005EE"/>
    <w:rsid w:val="00001E22"/>
    <w:rsid w:val="000025C6"/>
    <w:rsid w:val="00002F92"/>
    <w:rsid w:val="00007AC7"/>
    <w:rsid w:val="00010552"/>
    <w:rsid w:val="0001239D"/>
    <w:rsid w:val="00015070"/>
    <w:rsid w:val="00015977"/>
    <w:rsid w:val="00015F16"/>
    <w:rsid w:val="00016DAA"/>
    <w:rsid w:val="00021D6D"/>
    <w:rsid w:val="00024AA6"/>
    <w:rsid w:val="00027370"/>
    <w:rsid w:val="000278F0"/>
    <w:rsid w:val="000300C3"/>
    <w:rsid w:val="000301D8"/>
    <w:rsid w:val="000311E0"/>
    <w:rsid w:val="00032202"/>
    <w:rsid w:val="00032E99"/>
    <w:rsid w:val="000354BE"/>
    <w:rsid w:val="00035AEE"/>
    <w:rsid w:val="00036252"/>
    <w:rsid w:val="0003717D"/>
    <w:rsid w:val="000403C2"/>
    <w:rsid w:val="00043261"/>
    <w:rsid w:val="00044177"/>
    <w:rsid w:val="00044EE6"/>
    <w:rsid w:val="000451BF"/>
    <w:rsid w:val="000466D2"/>
    <w:rsid w:val="000532E9"/>
    <w:rsid w:val="0005366B"/>
    <w:rsid w:val="00053A15"/>
    <w:rsid w:val="00053A24"/>
    <w:rsid w:val="00053C95"/>
    <w:rsid w:val="0005410D"/>
    <w:rsid w:val="00056131"/>
    <w:rsid w:val="000563E8"/>
    <w:rsid w:val="000652AB"/>
    <w:rsid w:val="00075697"/>
    <w:rsid w:val="00075837"/>
    <w:rsid w:val="000772BD"/>
    <w:rsid w:val="00077E9B"/>
    <w:rsid w:val="000841F5"/>
    <w:rsid w:val="00085B94"/>
    <w:rsid w:val="00086CC3"/>
    <w:rsid w:val="00092698"/>
    <w:rsid w:val="00095756"/>
    <w:rsid w:val="00096591"/>
    <w:rsid w:val="0009744D"/>
    <w:rsid w:val="00097ECC"/>
    <w:rsid w:val="000A0B69"/>
    <w:rsid w:val="000A1755"/>
    <w:rsid w:val="000A20C3"/>
    <w:rsid w:val="000A22E7"/>
    <w:rsid w:val="000A7BED"/>
    <w:rsid w:val="000B10D6"/>
    <w:rsid w:val="000B14B2"/>
    <w:rsid w:val="000B2C59"/>
    <w:rsid w:val="000B3473"/>
    <w:rsid w:val="000B4059"/>
    <w:rsid w:val="000B5581"/>
    <w:rsid w:val="000C2EC3"/>
    <w:rsid w:val="000C65F5"/>
    <w:rsid w:val="000C740B"/>
    <w:rsid w:val="000C7E1B"/>
    <w:rsid w:val="000D1B2F"/>
    <w:rsid w:val="000D632B"/>
    <w:rsid w:val="000E03FC"/>
    <w:rsid w:val="000E1218"/>
    <w:rsid w:val="000E3AD8"/>
    <w:rsid w:val="000E4B50"/>
    <w:rsid w:val="000F5432"/>
    <w:rsid w:val="000F58AB"/>
    <w:rsid w:val="000F7520"/>
    <w:rsid w:val="00100A91"/>
    <w:rsid w:val="00102C96"/>
    <w:rsid w:val="00103336"/>
    <w:rsid w:val="00105FD5"/>
    <w:rsid w:val="00111A7D"/>
    <w:rsid w:val="00115620"/>
    <w:rsid w:val="00120024"/>
    <w:rsid w:val="00122934"/>
    <w:rsid w:val="00122F69"/>
    <w:rsid w:val="00124EEA"/>
    <w:rsid w:val="00127520"/>
    <w:rsid w:val="001320A8"/>
    <w:rsid w:val="001360AD"/>
    <w:rsid w:val="00140447"/>
    <w:rsid w:val="001405D7"/>
    <w:rsid w:val="00143975"/>
    <w:rsid w:val="001464EF"/>
    <w:rsid w:val="00152C1D"/>
    <w:rsid w:val="0015575D"/>
    <w:rsid w:val="00155A28"/>
    <w:rsid w:val="0015606D"/>
    <w:rsid w:val="001561C7"/>
    <w:rsid w:val="00157A06"/>
    <w:rsid w:val="00160679"/>
    <w:rsid w:val="001615E0"/>
    <w:rsid w:val="0016239B"/>
    <w:rsid w:val="001631BE"/>
    <w:rsid w:val="00163FF2"/>
    <w:rsid w:val="0017044C"/>
    <w:rsid w:val="00173BFE"/>
    <w:rsid w:val="00174045"/>
    <w:rsid w:val="0017572B"/>
    <w:rsid w:val="00177FBB"/>
    <w:rsid w:val="00180053"/>
    <w:rsid w:val="00180110"/>
    <w:rsid w:val="00181936"/>
    <w:rsid w:val="00181C79"/>
    <w:rsid w:val="00183C33"/>
    <w:rsid w:val="001846E4"/>
    <w:rsid w:val="00187114"/>
    <w:rsid w:val="00187FEF"/>
    <w:rsid w:val="00190E94"/>
    <w:rsid w:val="00191D9B"/>
    <w:rsid w:val="001938D5"/>
    <w:rsid w:val="00193B5B"/>
    <w:rsid w:val="00193D5B"/>
    <w:rsid w:val="001959F2"/>
    <w:rsid w:val="001965F5"/>
    <w:rsid w:val="00196EF7"/>
    <w:rsid w:val="001A1748"/>
    <w:rsid w:val="001A1938"/>
    <w:rsid w:val="001A5D52"/>
    <w:rsid w:val="001A5F60"/>
    <w:rsid w:val="001A669E"/>
    <w:rsid w:val="001A7FF4"/>
    <w:rsid w:val="001B1130"/>
    <w:rsid w:val="001B14EF"/>
    <w:rsid w:val="001B21CC"/>
    <w:rsid w:val="001B2790"/>
    <w:rsid w:val="001B398E"/>
    <w:rsid w:val="001B3CE1"/>
    <w:rsid w:val="001B55C8"/>
    <w:rsid w:val="001B7843"/>
    <w:rsid w:val="001C05BA"/>
    <w:rsid w:val="001C0D55"/>
    <w:rsid w:val="001C2742"/>
    <w:rsid w:val="001C3B20"/>
    <w:rsid w:val="001D0E83"/>
    <w:rsid w:val="001D2CA1"/>
    <w:rsid w:val="001D4F75"/>
    <w:rsid w:val="001D54B2"/>
    <w:rsid w:val="001E0C96"/>
    <w:rsid w:val="001E1A64"/>
    <w:rsid w:val="001E3221"/>
    <w:rsid w:val="001E3C25"/>
    <w:rsid w:val="001E5D84"/>
    <w:rsid w:val="001F1328"/>
    <w:rsid w:val="00200FAD"/>
    <w:rsid w:val="00202927"/>
    <w:rsid w:val="002030BC"/>
    <w:rsid w:val="00204A79"/>
    <w:rsid w:val="00205470"/>
    <w:rsid w:val="0020726A"/>
    <w:rsid w:val="00211474"/>
    <w:rsid w:val="00212294"/>
    <w:rsid w:val="00212CB9"/>
    <w:rsid w:val="0022148B"/>
    <w:rsid w:val="00221B14"/>
    <w:rsid w:val="00221C75"/>
    <w:rsid w:val="00221E83"/>
    <w:rsid w:val="00222055"/>
    <w:rsid w:val="002235A7"/>
    <w:rsid w:val="0023138D"/>
    <w:rsid w:val="002338B7"/>
    <w:rsid w:val="00235C86"/>
    <w:rsid w:val="002372D6"/>
    <w:rsid w:val="002406E3"/>
    <w:rsid w:val="002428A3"/>
    <w:rsid w:val="0024377A"/>
    <w:rsid w:val="0024784D"/>
    <w:rsid w:val="00247F53"/>
    <w:rsid w:val="00254813"/>
    <w:rsid w:val="00255485"/>
    <w:rsid w:val="0025561B"/>
    <w:rsid w:val="0025649F"/>
    <w:rsid w:val="002657FA"/>
    <w:rsid w:val="00267B9B"/>
    <w:rsid w:val="00270C9D"/>
    <w:rsid w:val="002712EF"/>
    <w:rsid w:val="00271E71"/>
    <w:rsid w:val="00273B16"/>
    <w:rsid w:val="00276D8F"/>
    <w:rsid w:val="00277F8C"/>
    <w:rsid w:val="00281768"/>
    <w:rsid w:val="00281B8F"/>
    <w:rsid w:val="00282148"/>
    <w:rsid w:val="00283FB3"/>
    <w:rsid w:val="00284757"/>
    <w:rsid w:val="00286157"/>
    <w:rsid w:val="00286593"/>
    <w:rsid w:val="002865DC"/>
    <w:rsid w:val="00291E72"/>
    <w:rsid w:val="00292768"/>
    <w:rsid w:val="00294239"/>
    <w:rsid w:val="002963D0"/>
    <w:rsid w:val="002971FD"/>
    <w:rsid w:val="002A28E0"/>
    <w:rsid w:val="002A5B31"/>
    <w:rsid w:val="002A75C3"/>
    <w:rsid w:val="002A7CF0"/>
    <w:rsid w:val="002B1B07"/>
    <w:rsid w:val="002B1E1C"/>
    <w:rsid w:val="002B2626"/>
    <w:rsid w:val="002B6A8C"/>
    <w:rsid w:val="002B76B8"/>
    <w:rsid w:val="002B7993"/>
    <w:rsid w:val="002C0327"/>
    <w:rsid w:val="002C0C92"/>
    <w:rsid w:val="002C2AB1"/>
    <w:rsid w:val="002C458E"/>
    <w:rsid w:val="002C4938"/>
    <w:rsid w:val="002C5E01"/>
    <w:rsid w:val="002C68BB"/>
    <w:rsid w:val="002D08B5"/>
    <w:rsid w:val="002D6EFA"/>
    <w:rsid w:val="002D7780"/>
    <w:rsid w:val="002D79BB"/>
    <w:rsid w:val="002E21DF"/>
    <w:rsid w:val="002E2D43"/>
    <w:rsid w:val="002E5D48"/>
    <w:rsid w:val="002E5F93"/>
    <w:rsid w:val="002E6BBB"/>
    <w:rsid w:val="002E7EDE"/>
    <w:rsid w:val="002F0AE8"/>
    <w:rsid w:val="002F2528"/>
    <w:rsid w:val="002F3BC3"/>
    <w:rsid w:val="002F7383"/>
    <w:rsid w:val="002F7953"/>
    <w:rsid w:val="00300D11"/>
    <w:rsid w:val="0030198F"/>
    <w:rsid w:val="0030449D"/>
    <w:rsid w:val="0031178F"/>
    <w:rsid w:val="0031201F"/>
    <w:rsid w:val="00312A03"/>
    <w:rsid w:val="00313C90"/>
    <w:rsid w:val="003220F6"/>
    <w:rsid w:val="003238B5"/>
    <w:rsid w:val="00330B53"/>
    <w:rsid w:val="00331AE5"/>
    <w:rsid w:val="00331B48"/>
    <w:rsid w:val="00332046"/>
    <w:rsid w:val="0033268F"/>
    <w:rsid w:val="00332948"/>
    <w:rsid w:val="00336907"/>
    <w:rsid w:val="00336CB8"/>
    <w:rsid w:val="00336CE1"/>
    <w:rsid w:val="00340BD2"/>
    <w:rsid w:val="00341C57"/>
    <w:rsid w:val="00342406"/>
    <w:rsid w:val="00343887"/>
    <w:rsid w:val="003457C1"/>
    <w:rsid w:val="003468C1"/>
    <w:rsid w:val="0035016C"/>
    <w:rsid w:val="00355A49"/>
    <w:rsid w:val="0036046C"/>
    <w:rsid w:val="00361191"/>
    <w:rsid w:val="003669E0"/>
    <w:rsid w:val="0036738D"/>
    <w:rsid w:val="0037096F"/>
    <w:rsid w:val="00371BC2"/>
    <w:rsid w:val="003726BD"/>
    <w:rsid w:val="003739D1"/>
    <w:rsid w:val="003742F4"/>
    <w:rsid w:val="00374740"/>
    <w:rsid w:val="00381C38"/>
    <w:rsid w:val="00382357"/>
    <w:rsid w:val="00383B11"/>
    <w:rsid w:val="00383D93"/>
    <w:rsid w:val="00384BBC"/>
    <w:rsid w:val="00385B66"/>
    <w:rsid w:val="0038646F"/>
    <w:rsid w:val="00391481"/>
    <w:rsid w:val="003928B5"/>
    <w:rsid w:val="00392C67"/>
    <w:rsid w:val="003959D9"/>
    <w:rsid w:val="00396B04"/>
    <w:rsid w:val="00396B2A"/>
    <w:rsid w:val="00397A8E"/>
    <w:rsid w:val="003A0D2E"/>
    <w:rsid w:val="003A168A"/>
    <w:rsid w:val="003A36FC"/>
    <w:rsid w:val="003A3B6E"/>
    <w:rsid w:val="003B0612"/>
    <w:rsid w:val="003B0CA7"/>
    <w:rsid w:val="003B11D2"/>
    <w:rsid w:val="003B1FAC"/>
    <w:rsid w:val="003B41D0"/>
    <w:rsid w:val="003B6D9C"/>
    <w:rsid w:val="003C0556"/>
    <w:rsid w:val="003C1424"/>
    <w:rsid w:val="003C3A20"/>
    <w:rsid w:val="003C6DCC"/>
    <w:rsid w:val="003D1A54"/>
    <w:rsid w:val="003D25C6"/>
    <w:rsid w:val="003D2872"/>
    <w:rsid w:val="003D2D58"/>
    <w:rsid w:val="003E1F7D"/>
    <w:rsid w:val="003E4287"/>
    <w:rsid w:val="003E45F3"/>
    <w:rsid w:val="003E5C2E"/>
    <w:rsid w:val="003F0AE4"/>
    <w:rsid w:val="003F214E"/>
    <w:rsid w:val="003F3FC5"/>
    <w:rsid w:val="003F417E"/>
    <w:rsid w:val="003F79A9"/>
    <w:rsid w:val="003F7B7C"/>
    <w:rsid w:val="00405164"/>
    <w:rsid w:val="00405CEE"/>
    <w:rsid w:val="004062FA"/>
    <w:rsid w:val="00411EBD"/>
    <w:rsid w:val="004137FE"/>
    <w:rsid w:val="00414BF6"/>
    <w:rsid w:val="00416F69"/>
    <w:rsid w:val="00417F7B"/>
    <w:rsid w:val="00421808"/>
    <w:rsid w:val="00424B27"/>
    <w:rsid w:val="00427771"/>
    <w:rsid w:val="00432685"/>
    <w:rsid w:val="00433633"/>
    <w:rsid w:val="00434E5C"/>
    <w:rsid w:val="00434F9E"/>
    <w:rsid w:val="0044561D"/>
    <w:rsid w:val="004519F8"/>
    <w:rsid w:val="0045461E"/>
    <w:rsid w:val="00454C42"/>
    <w:rsid w:val="00456736"/>
    <w:rsid w:val="00456E83"/>
    <w:rsid w:val="00456E9F"/>
    <w:rsid w:val="00457E27"/>
    <w:rsid w:val="00461EA0"/>
    <w:rsid w:val="00462C6E"/>
    <w:rsid w:val="00464933"/>
    <w:rsid w:val="00466857"/>
    <w:rsid w:val="00471057"/>
    <w:rsid w:val="004720CF"/>
    <w:rsid w:val="00472B87"/>
    <w:rsid w:val="00472FC3"/>
    <w:rsid w:val="00476AD3"/>
    <w:rsid w:val="00476CD0"/>
    <w:rsid w:val="004775A1"/>
    <w:rsid w:val="00480DCC"/>
    <w:rsid w:val="004850BC"/>
    <w:rsid w:val="00485A46"/>
    <w:rsid w:val="004867F4"/>
    <w:rsid w:val="004940A5"/>
    <w:rsid w:val="00494DAC"/>
    <w:rsid w:val="00495163"/>
    <w:rsid w:val="004957C3"/>
    <w:rsid w:val="00496F28"/>
    <w:rsid w:val="00497A11"/>
    <w:rsid w:val="004A5126"/>
    <w:rsid w:val="004A5A05"/>
    <w:rsid w:val="004A67B3"/>
    <w:rsid w:val="004A6878"/>
    <w:rsid w:val="004A72E9"/>
    <w:rsid w:val="004B1D07"/>
    <w:rsid w:val="004B21F8"/>
    <w:rsid w:val="004B26CC"/>
    <w:rsid w:val="004B2733"/>
    <w:rsid w:val="004B2FD0"/>
    <w:rsid w:val="004C4BCB"/>
    <w:rsid w:val="004C601B"/>
    <w:rsid w:val="004D12CD"/>
    <w:rsid w:val="004D133A"/>
    <w:rsid w:val="004D1EB5"/>
    <w:rsid w:val="004D637B"/>
    <w:rsid w:val="004D69BF"/>
    <w:rsid w:val="004D7497"/>
    <w:rsid w:val="004E0E90"/>
    <w:rsid w:val="004E3014"/>
    <w:rsid w:val="004E4827"/>
    <w:rsid w:val="004E4BDC"/>
    <w:rsid w:val="004E583B"/>
    <w:rsid w:val="004E5BEF"/>
    <w:rsid w:val="004E6382"/>
    <w:rsid w:val="004E66E1"/>
    <w:rsid w:val="004E732A"/>
    <w:rsid w:val="004F0286"/>
    <w:rsid w:val="004F1E8B"/>
    <w:rsid w:val="004F3050"/>
    <w:rsid w:val="004F53C8"/>
    <w:rsid w:val="004F5771"/>
    <w:rsid w:val="00504C07"/>
    <w:rsid w:val="005057BA"/>
    <w:rsid w:val="00507469"/>
    <w:rsid w:val="00507F75"/>
    <w:rsid w:val="00512853"/>
    <w:rsid w:val="00515502"/>
    <w:rsid w:val="005171B6"/>
    <w:rsid w:val="00522D53"/>
    <w:rsid w:val="005252C8"/>
    <w:rsid w:val="00525562"/>
    <w:rsid w:val="005277B6"/>
    <w:rsid w:val="0053103B"/>
    <w:rsid w:val="005332C6"/>
    <w:rsid w:val="005378FE"/>
    <w:rsid w:val="00537AF7"/>
    <w:rsid w:val="00542984"/>
    <w:rsid w:val="005434C1"/>
    <w:rsid w:val="00543B0B"/>
    <w:rsid w:val="00543BD0"/>
    <w:rsid w:val="005463A4"/>
    <w:rsid w:val="00546C68"/>
    <w:rsid w:val="005501A0"/>
    <w:rsid w:val="00550743"/>
    <w:rsid w:val="00560060"/>
    <w:rsid w:val="005601FF"/>
    <w:rsid w:val="00562D91"/>
    <w:rsid w:val="00566C65"/>
    <w:rsid w:val="00567F41"/>
    <w:rsid w:val="005723D8"/>
    <w:rsid w:val="005741D5"/>
    <w:rsid w:val="005760CF"/>
    <w:rsid w:val="005809C4"/>
    <w:rsid w:val="00582929"/>
    <w:rsid w:val="00583021"/>
    <w:rsid w:val="0058606D"/>
    <w:rsid w:val="005870C5"/>
    <w:rsid w:val="0059359B"/>
    <w:rsid w:val="005937F3"/>
    <w:rsid w:val="00593967"/>
    <w:rsid w:val="00593B55"/>
    <w:rsid w:val="00594069"/>
    <w:rsid w:val="00594C05"/>
    <w:rsid w:val="00596E1F"/>
    <w:rsid w:val="0059746B"/>
    <w:rsid w:val="005A2E9A"/>
    <w:rsid w:val="005A4159"/>
    <w:rsid w:val="005A4799"/>
    <w:rsid w:val="005A6C2B"/>
    <w:rsid w:val="005B0CD4"/>
    <w:rsid w:val="005B2746"/>
    <w:rsid w:val="005B29CC"/>
    <w:rsid w:val="005B3E2A"/>
    <w:rsid w:val="005B3EC4"/>
    <w:rsid w:val="005B5AFE"/>
    <w:rsid w:val="005B6357"/>
    <w:rsid w:val="005B6837"/>
    <w:rsid w:val="005B68C7"/>
    <w:rsid w:val="005B7304"/>
    <w:rsid w:val="005C359E"/>
    <w:rsid w:val="005C5276"/>
    <w:rsid w:val="005C5B8E"/>
    <w:rsid w:val="005C65FB"/>
    <w:rsid w:val="005D0F0C"/>
    <w:rsid w:val="005D10A4"/>
    <w:rsid w:val="005D2A7A"/>
    <w:rsid w:val="005D2F94"/>
    <w:rsid w:val="005D33E9"/>
    <w:rsid w:val="005D55F8"/>
    <w:rsid w:val="005D5933"/>
    <w:rsid w:val="005D7A55"/>
    <w:rsid w:val="005E03B8"/>
    <w:rsid w:val="005E0FD7"/>
    <w:rsid w:val="005E26AF"/>
    <w:rsid w:val="005E2E46"/>
    <w:rsid w:val="005E37ED"/>
    <w:rsid w:val="005E44F3"/>
    <w:rsid w:val="005E45FB"/>
    <w:rsid w:val="005E5253"/>
    <w:rsid w:val="005E5978"/>
    <w:rsid w:val="005E622A"/>
    <w:rsid w:val="005E6623"/>
    <w:rsid w:val="005E6FCB"/>
    <w:rsid w:val="005E7751"/>
    <w:rsid w:val="005F1AFC"/>
    <w:rsid w:val="005F204D"/>
    <w:rsid w:val="005F27EE"/>
    <w:rsid w:val="005F46A4"/>
    <w:rsid w:val="005F4F93"/>
    <w:rsid w:val="00601E03"/>
    <w:rsid w:val="00605AED"/>
    <w:rsid w:val="00620787"/>
    <w:rsid w:val="00621562"/>
    <w:rsid w:val="0062187F"/>
    <w:rsid w:val="006220E6"/>
    <w:rsid w:val="00622886"/>
    <w:rsid w:val="00622FAA"/>
    <w:rsid w:val="0062341D"/>
    <w:rsid w:val="00625DC2"/>
    <w:rsid w:val="00626496"/>
    <w:rsid w:val="006265FD"/>
    <w:rsid w:val="00626ED1"/>
    <w:rsid w:val="00627283"/>
    <w:rsid w:val="00627944"/>
    <w:rsid w:val="00632529"/>
    <w:rsid w:val="0063387A"/>
    <w:rsid w:val="0063475D"/>
    <w:rsid w:val="00635FC4"/>
    <w:rsid w:val="006367CD"/>
    <w:rsid w:val="0064043A"/>
    <w:rsid w:val="00644128"/>
    <w:rsid w:val="00644423"/>
    <w:rsid w:val="00644EDE"/>
    <w:rsid w:val="006461AC"/>
    <w:rsid w:val="00646518"/>
    <w:rsid w:val="00650B4D"/>
    <w:rsid w:val="00651447"/>
    <w:rsid w:val="006518F2"/>
    <w:rsid w:val="0065209C"/>
    <w:rsid w:val="006528DE"/>
    <w:rsid w:val="00653F49"/>
    <w:rsid w:val="0065778E"/>
    <w:rsid w:val="0066055D"/>
    <w:rsid w:val="00661CAF"/>
    <w:rsid w:val="00663A87"/>
    <w:rsid w:val="0066401E"/>
    <w:rsid w:val="006649F1"/>
    <w:rsid w:val="0066696F"/>
    <w:rsid w:val="00666C8F"/>
    <w:rsid w:val="0066772E"/>
    <w:rsid w:val="00674D0C"/>
    <w:rsid w:val="00677D48"/>
    <w:rsid w:val="00681158"/>
    <w:rsid w:val="00682330"/>
    <w:rsid w:val="0068742F"/>
    <w:rsid w:val="00690019"/>
    <w:rsid w:val="00692059"/>
    <w:rsid w:val="00692CE0"/>
    <w:rsid w:val="00693765"/>
    <w:rsid w:val="00697D97"/>
    <w:rsid w:val="006A0EF1"/>
    <w:rsid w:val="006A4E15"/>
    <w:rsid w:val="006A613D"/>
    <w:rsid w:val="006B127B"/>
    <w:rsid w:val="006B19D1"/>
    <w:rsid w:val="006B3F90"/>
    <w:rsid w:val="006B4A2E"/>
    <w:rsid w:val="006B64E6"/>
    <w:rsid w:val="006B7025"/>
    <w:rsid w:val="006B737D"/>
    <w:rsid w:val="006C1464"/>
    <w:rsid w:val="006C1E73"/>
    <w:rsid w:val="006C41E0"/>
    <w:rsid w:val="006C436A"/>
    <w:rsid w:val="006C6EA4"/>
    <w:rsid w:val="006C7542"/>
    <w:rsid w:val="006C7BC8"/>
    <w:rsid w:val="006C7F73"/>
    <w:rsid w:val="006D1020"/>
    <w:rsid w:val="006D49F3"/>
    <w:rsid w:val="006D6E9A"/>
    <w:rsid w:val="006D6EAE"/>
    <w:rsid w:val="006D76A6"/>
    <w:rsid w:val="006E223F"/>
    <w:rsid w:val="006E4BDC"/>
    <w:rsid w:val="006E61B4"/>
    <w:rsid w:val="006E6577"/>
    <w:rsid w:val="006E74CF"/>
    <w:rsid w:val="006E7770"/>
    <w:rsid w:val="006F19CC"/>
    <w:rsid w:val="006F3982"/>
    <w:rsid w:val="006F3B45"/>
    <w:rsid w:val="00701884"/>
    <w:rsid w:val="00701C1E"/>
    <w:rsid w:val="00707D46"/>
    <w:rsid w:val="00710104"/>
    <w:rsid w:val="007110DF"/>
    <w:rsid w:val="007113F0"/>
    <w:rsid w:val="007152CD"/>
    <w:rsid w:val="00715A31"/>
    <w:rsid w:val="00716081"/>
    <w:rsid w:val="007167E7"/>
    <w:rsid w:val="0072118E"/>
    <w:rsid w:val="00721664"/>
    <w:rsid w:val="0072173B"/>
    <w:rsid w:val="00722195"/>
    <w:rsid w:val="00723E62"/>
    <w:rsid w:val="00726DF2"/>
    <w:rsid w:val="00731A5E"/>
    <w:rsid w:val="0073218B"/>
    <w:rsid w:val="007336C1"/>
    <w:rsid w:val="00737288"/>
    <w:rsid w:val="0074369B"/>
    <w:rsid w:val="00746F47"/>
    <w:rsid w:val="00750F4E"/>
    <w:rsid w:val="007518DE"/>
    <w:rsid w:val="00751F63"/>
    <w:rsid w:val="00755FF8"/>
    <w:rsid w:val="00757EF0"/>
    <w:rsid w:val="00760451"/>
    <w:rsid w:val="00763730"/>
    <w:rsid w:val="00771C2B"/>
    <w:rsid w:val="00771D6A"/>
    <w:rsid w:val="007747B1"/>
    <w:rsid w:val="00775808"/>
    <w:rsid w:val="00780389"/>
    <w:rsid w:val="00781AD3"/>
    <w:rsid w:val="0079103A"/>
    <w:rsid w:val="00791282"/>
    <w:rsid w:val="00792BCF"/>
    <w:rsid w:val="00793156"/>
    <w:rsid w:val="007971A2"/>
    <w:rsid w:val="0079753F"/>
    <w:rsid w:val="007976A4"/>
    <w:rsid w:val="007A1A65"/>
    <w:rsid w:val="007A4647"/>
    <w:rsid w:val="007A477A"/>
    <w:rsid w:val="007A5702"/>
    <w:rsid w:val="007A684B"/>
    <w:rsid w:val="007B0C54"/>
    <w:rsid w:val="007B0F9B"/>
    <w:rsid w:val="007B1079"/>
    <w:rsid w:val="007B10CF"/>
    <w:rsid w:val="007B23EC"/>
    <w:rsid w:val="007B4B9F"/>
    <w:rsid w:val="007B67EA"/>
    <w:rsid w:val="007B742F"/>
    <w:rsid w:val="007B7959"/>
    <w:rsid w:val="007C3792"/>
    <w:rsid w:val="007C40EE"/>
    <w:rsid w:val="007C5449"/>
    <w:rsid w:val="007C63F8"/>
    <w:rsid w:val="007D0ACC"/>
    <w:rsid w:val="007D0AD3"/>
    <w:rsid w:val="007D3BEC"/>
    <w:rsid w:val="007D3D60"/>
    <w:rsid w:val="007D4C6D"/>
    <w:rsid w:val="007D5F44"/>
    <w:rsid w:val="007E1DAB"/>
    <w:rsid w:val="007E2CAC"/>
    <w:rsid w:val="007E4467"/>
    <w:rsid w:val="007E47BF"/>
    <w:rsid w:val="007E5E57"/>
    <w:rsid w:val="007F0267"/>
    <w:rsid w:val="007F0B93"/>
    <w:rsid w:val="007F1A31"/>
    <w:rsid w:val="007F25B1"/>
    <w:rsid w:val="007F3761"/>
    <w:rsid w:val="007F3B27"/>
    <w:rsid w:val="007F446D"/>
    <w:rsid w:val="007F4ACC"/>
    <w:rsid w:val="007F5A10"/>
    <w:rsid w:val="008034B4"/>
    <w:rsid w:val="0081213E"/>
    <w:rsid w:val="008126D8"/>
    <w:rsid w:val="00813393"/>
    <w:rsid w:val="0081552D"/>
    <w:rsid w:val="00816792"/>
    <w:rsid w:val="00817556"/>
    <w:rsid w:val="008200C8"/>
    <w:rsid w:val="00820EDE"/>
    <w:rsid w:val="00821E72"/>
    <w:rsid w:val="0082237B"/>
    <w:rsid w:val="008259ED"/>
    <w:rsid w:val="00825B31"/>
    <w:rsid w:val="0082767F"/>
    <w:rsid w:val="00830B4C"/>
    <w:rsid w:val="00833CE6"/>
    <w:rsid w:val="008353E7"/>
    <w:rsid w:val="00837701"/>
    <w:rsid w:val="00837BCC"/>
    <w:rsid w:val="00840703"/>
    <w:rsid w:val="00842F5C"/>
    <w:rsid w:val="00843415"/>
    <w:rsid w:val="008445F3"/>
    <w:rsid w:val="00844D51"/>
    <w:rsid w:val="00846E6F"/>
    <w:rsid w:val="00852A72"/>
    <w:rsid w:val="00853FD2"/>
    <w:rsid w:val="008546BF"/>
    <w:rsid w:val="0085681D"/>
    <w:rsid w:val="00856BC5"/>
    <w:rsid w:val="008600A4"/>
    <w:rsid w:val="008607ED"/>
    <w:rsid w:val="00860B5D"/>
    <w:rsid w:val="00863D4D"/>
    <w:rsid w:val="00866B1C"/>
    <w:rsid w:val="0087306F"/>
    <w:rsid w:val="00873A15"/>
    <w:rsid w:val="00874963"/>
    <w:rsid w:val="00874CA5"/>
    <w:rsid w:val="008762F2"/>
    <w:rsid w:val="00876C7D"/>
    <w:rsid w:val="00882145"/>
    <w:rsid w:val="0088254B"/>
    <w:rsid w:val="008829A9"/>
    <w:rsid w:val="008839F0"/>
    <w:rsid w:val="00884022"/>
    <w:rsid w:val="008849EF"/>
    <w:rsid w:val="00884E63"/>
    <w:rsid w:val="00885839"/>
    <w:rsid w:val="00886189"/>
    <w:rsid w:val="00887C60"/>
    <w:rsid w:val="008900BB"/>
    <w:rsid w:val="00890493"/>
    <w:rsid w:val="0089174A"/>
    <w:rsid w:val="00891DF6"/>
    <w:rsid w:val="00892206"/>
    <w:rsid w:val="008964AC"/>
    <w:rsid w:val="00897C4F"/>
    <w:rsid w:val="008A0828"/>
    <w:rsid w:val="008A2A4E"/>
    <w:rsid w:val="008A330C"/>
    <w:rsid w:val="008A4F95"/>
    <w:rsid w:val="008A5436"/>
    <w:rsid w:val="008A58C5"/>
    <w:rsid w:val="008A6BFF"/>
    <w:rsid w:val="008A7928"/>
    <w:rsid w:val="008B261C"/>
    <w:rsid w:val="008B563C"/>
    <w:rsid w:val="008B6800"/>
    <w:rsid w:val="008B70B9"/>
    <w:rsid w:val="008B7431"/>
    <w:rsid w:val="008C0606"/>
    <w:rsid w:val="008C2BCE"/>
    <w:rsid w:val="008C3BDC"/>
    <w:rsid w:val="008C5806"/>
    <w:rsid w:val="008C5E2E"/>
    <w:rsid w:val="008D2867"/>
    <w:rsid w:val="008D4E6A"/>
    <w:rsid w:val="008D503A"/>
    <w:rsid w:val="008D526C"/>
    <w:rsid w:val="008D6A12"/>
    <w:rsid w:val="008D710A"/>
    <w:rsid w:val="008D7D69"/>
    <w:rsid w:val="008E24D6"/>
    <w:rsid w:val="008E2AC5"/>
    <w:rsid w:val="008E7B25"/>
    <w:rsid w:val="008E7FAF"/>
    <w:rsid w:val="008F0842"/>
    <w:rsid w:val="00901BA0"/>
    <w:rsid w:val="00904B16"/>
    <w:rsid w:val="009057FC"/>
    <w:rsid w:val="0091290B"/>
    <w:rsid w:val="00913454"/>
    <w:rsid w:val="009136D4"/>
    <w:rsid w:val="0091541B"/>
    <w:rsid w:val="009160FA"/>
    <w:rsid w:val="00916DE6"/>
    <w:rsid w:val="009247F5"/>
    <w:rsid w:val="00927C58"/>
    <w:rsid w:val="00930271"/>
    <w:rsid w:val="009304DE"/>
    <w:rsid w:val="00931266"/>
    <w:rsid w:val="00931F78"/>
    <w:rsid w:val="00937D25"/>
    <w:rsid w:val="0094026C"/>
    <w:rsid w:val="009404E0"/>
    <w:rsid w:val="009454C5"/>
    <w:rsid w:val="0094633D"/>
    <w:rsid w:val="009472BA"/>
    <w:rsid w:val="00954CDA"/>
    <w:rsid w:val="009551C8"/>
    <w:rsid w:val="009602F0"/>
    <w:rsid w:val="00962E10"/>
    <w:rsid w:val="00966E1E"/>
    <w:rsid w:val="0097281D"/>
    <w:rsid w:val="009728C5"/>
    <w:rsid w:val="00974EE1"/>
    <w:rsid w:val="00975CFC"/>
    <w:rsid w:val="009771DD"/>
    <w:rsid w:val="00980B95"/>
    <w:rsid w:val="00980E3D"/>
    <w:rsid w:val="00982408"/>
    <w:rsid w:val="00985161"/>
    <w:rsid w:val="00985B35"/>
    <w:rsid w:val="00985E2D"/>
    <w:rsid w:val="0098696B"/>
    <w:rsid w:val="00987649"/>
    <w:rsid w:val="00990782"/>
    <w:rsid w:val="00997A5D"/>
    <w:rsid w:val="00997E44"/>
    <w:rsid w:val="009A11C2"/>
    <w:rsid w:val="009A1360"/>
    <w:rsid w:val="009A159F"/>
    <w:rsid w:val="009A42AA"/>
    <w:rsid w:val="009A5183"/>
    <w:rsid w:val="009A5952"/>
    <w:rsid w:val="009A5E35"/>
    <w:rsid w:val="009A6385"/>
    <w:rsid w:val="009B1CF5"/>
    <w:rsid w:val="009B2D48"/>
    <w:rsid w:val="009B406F"/>
    <w:rsid w:val="009C1C1A"/>
    <w:rsid w:val="009C2869"/>
    <w:rsid w:val="009C3020"/>
    <w:rsid w:val="009C3A3B"/>
    <w:rsid w:val="009C3A4B"/>
    <w:rsid w:val="009C75D2"/>
    <w:rsid w:val="009D1479"/>
    <w:rsid w:val="009D3C4B"/>
    <w:rsid w:val="009D3FAD"/>
    <w:rsid w:val="009D4245"/>
    <w:rsid w:val="009D7AFB"/>
    <w:rsid w:val="009E3E36"/>
    <w:rsid w:val="009E534B"/>
    <w:rsid w:val="009E6043"/>
    <w:rsid w:val="009E7A3B"/>
    <w:rsid w:val="009E7D6D"/>
    <w:rsid w:val="009F094D"/>
    <w:rsid w:val="009F152B"/>
    <w:rsid w:val="009F3BAB"/>
    <w:rsid w:val="009F42E7"/>
    <w:rsid w:val="00A00DA0"/>
    <w:rsid w:val="00A01BFE"/>
    <w:rsid w:val="00A02826"/>
    <w:rsid w:val="00A03C9F"/>
    <w:rsid w:val="00A04047"/>
    <w:rsid w:val="00A112C5"/>
    <w:rsid w:val="00A11F71"/>
    <w:rsid w:val="00A145D4"/>
    <w:rsid w:val="00A14F09"/>
    <w:rsid w:val="00A24006"/>
    <w:rsid w:val="00A24C9A"/>
    <w:rsid w:val="00A25671"/>
    <w:rsid w:val="00A25CA4"/>
    <w:rsid w:val="00A26DA1"/>
    <w:rsid w:val="00A376B5"/>
    <w:rsid w:val="00A37AE4"/>
    <w:rsid w:val="00A404B0"/>
    <w:rsid w:val="00A406D2"/>
    <w:rsid w:val="00A41E08"/>
    <w:rsid w:val="00A4222B"/>
    <w:rsid w:val="00A42605"/>
    <w:rsid w:val="00A42E9C"/>
    <w:rsid w:val="00A45CA3"/>
    <w:rsid w:val="00A502E4"/>
    <w:rsid w:val="00A53457"/>
    <w:rsid w:val="00A5399A"/>
    <w:rsid w:val="00A5417C"/>
    <w:rsid w:val="00A548D1"/>
    <w:rsid w:val="00A6177D"/>
    <w:rsid w:val="00A622BD"/>
    <w:rsid w:val="00A629D4"/>
    <w:rsid w:val="00A62D0F"/>
    <w:rsid w:val="00A65810"/>
    <w:rsid w:val="00A65F52"/>
    <w:rsid w:val="00A66F81"/>
    <w:rsid w:val="00A67A26"/>
    <w:rsid w:val="00A710BD"/>
    <w:rsid w:val="00A72A61"/>
    <w:rsid w:val="00A72DFF"/>
    <w:rsid w:val="00A733E4"/>
    <w:rsid w:val="00A73835"/>
    <w:rsid w:val="00A74DF2"/>
    <w:rsid w:val="00A768F3"/>
    <w:rsid w:val="00A77279"/>
    <w:rsid w:val="00A81E9D"/>
    <w:rsid w:val="00A8463C"/>
    <w:rsid w:val="00A92D0D"/>
    <w:rsid w:val="00A9357B"/>
    <w:rsid w:val="00A936D6"/>
    <w:rsid w:val="00A93BE5"/>
    <w:rsid w:val="00A93F2A"/>
    <w:rsid w:val="00A97D49"/>
    <w:rsid w:val="00AB15A2"/>
    <w:rsid w:val="00AB2037"/>
    <w:rsid w:val="00AB53CB"/>
    <w:rsid w:val="00AB6871"/>
    <w:rsid w:val="00AB72F0"/>
    <w:rsid w:val="00AC0A74"/>
    <w:rsid w:val="00AC12A8"/>
    <w:rsid w:val="00AC2B48"/>
    <w:rsid w:val="00AC4E92"/>
    <w:rsid w:val="00AC720F"/>
    <w:rsid w:val="00AC73A6"/>
    <w:rsid w:val="00AC78BE"/>
    <w:rsid w:val="00AD0C20"/>
    <w:rsid w:val="00AD7A0F"/>
    <w:rsid w:val="00AD7C1B"/>
    <w:rsid w:val="00AE4196"/>
    <w:rsid w:val="00AE4E66"/>
    <w:rsid w:val="00AE5C48"/>
    <w:rsid w:val="00AE5D97"/>
    <w:rsid w:val="00AE6BC0"/>
    <w:rsid w:val="00AE6F10"/>
    <w:rsid w:val="00AF0254"/>
    <w:rsid w:val="00AF1682"/>
    <w:rsid w:val="00AF1BE6"/>
    <w:rsid w:val="00B02ABB"/>
    <w:rsid w:val="00B04477"/>
    <w:rsid w:val="00B04912"/>
    <w:rsid w:val="00B0718D"/>
    <w:rsid w:val="00B107EB"/>
    <w:rsid w:val="00B10D1C"/>
    <w:rsid w:val="00B137EB"/>
    <w:rsid w:val="00B20A88"/>
    <w:rsid w:val="00B20EAC"/>
    <w:rsid w:val="00B21210"/>
    <w:rsid w:val="00B22F98"/>
    <w:rsid w:val="00B2396E"/>
    <w:rsid w:val="00B23AEA"/>
    <w:rsid w:val="00B30748"/>
    <w:rsid w:val="00B323F7"/>
    <w:rsid w:val="00B36794"/>
    <w:rsid w:val="00B37ED7"/>
    <w:rsid w:val="00B46A28"/>
    <w:rsid w:val="00B46ABF"/>
    <w:rsid w:val="00B46E04"/>
    <w:rsid w:val="00B47145"/>
    <w:rsid w:val="00B530B8"/>
    <w:rsid w:val="00B54B03"/>
    <w:rsid w:val="00B55152"/>
    <w:rsid w:val="00B55E3F"/>
    <w:rsid w:val="00B60F30"/>
    <w:rsid w:val="00B611D5"/>
    <w:rsid w:val="00B622BE"/>
    <w:rsid w:val="00B62C0C"/>
    <w:rsid w:val="00B63C3D"/>
    <w:rsid w:val="00B64F9C"/>
    <w:rsid w:val="00B703D8"/>
    <w:rsid w:val="00B70F1E"/>
    <w:rsid w:val="00B7227E"/>
    <w:rsid w:val="00B72F79"/>
    <w:rsid w:val="00B747EA"/>
    <w:rsid w:val="00B7483C"/>
    <w:rsid w:val="00B753DA"/>
    <w:rsid w:val="00B76913"/>
    <w:rsid w:val="00B8539E"/>
    <w:rsid w:val="00B91EBD"/>
    <w:rsid w:val="00B921BB"/>
    <w:rsid w:val="00B925BF"/>
    <w:rsid w:val="00B926DD"/>
    <w:rsid w:val="00B93769"/>
    <w:rsid w:val="00B94A59"/>
    <w:rsid w:val="00B95906"/>
    <w:rsid w:val="00B96727"/>
    <w:rsid w:val="00B97A3E"/>
    <w:rsid w:val="00BA0498"/>
    <w:rsid w:val="00BA1094"/>
    <w:rsid w:val="00BA22A7"/>
    <w:rsid w:val="00BA261F"/>
    <w:rsid w:val="00BA2B92"/>
    <w:rsid w:val="00BA3FF8"/>
    <w:rsid w:val="00BA6028"/>
    <w:rsid w:val="00BA61D1"/>
    <w:rsid w:val="00BA6986"/>
    <w:rsid w:val="00BB24EA"/>
    <w:rsid w:val="00BB35CC"/>
    <w:rsid w:val="00BB6E04"/>
    <w:rsid w:val="00BC4768"/>
    <w:rsid w:val="00BC4B70"/>
    <w:rsid w:val="00BC5869"/>
    <w:rsid w:val="00BC5D0D"/>
    <w:rsid w:val="00BC7744"/>
    <w:rsid w:val="00BD3433"/>
    <w:rsid w:val="00BD56EC"/>
    <w:rsid w:val="00BE0E6A"/>
    <w:rsid w:val="00BE3323"/>
    <w:rsid w:val="00BE6D89"/>
    <w:rsid w:val="00BF0557"/>
    <w:rsid w:val="00BF1DBB"/>
    <w:rsid w:val="00BF49AF"/>
    <w:rsid w:val="00C037D2"/>
    <w:rsid w:val="00C0456E"/>
    <w:rsid w:val="00C061E2"/>
    <w:rsid w:val="00C0770A"/>
    <w:rsid w:val="00C107AE"/>
    <w:rsid w:val="00C1162D"/>
    <w:rsid w:val="00C1236C"/>
    <w:rsid w:val="00C131AE"/>
    <w:rsid w:val="00C13B58"/>
    <w:rsid w:val="00C13EFC"/>
    <w:rsid w:val="00C14419"/>
    <w:rsid w:val="00C167BA"/>
    <w:rsid w:val="00C2326C"/>
    <w:rsid w:val="00C26249"/>
    <w:rsid w:val="00C263DB"/>
    <w:rsid w:val="00C27E27"/>
    <w:rsid w:val="00C27FFA"/>
    <w:rsid w:val="00C302FD"/>
    <w:rsid w:val="00C3073D"/>
    <w:rsid w:val="00C335B6"/>
    <w:rsid w:val="00C33EB7"/>
    <w:rsid w:val="00C35299"/>
    <w:rsid w:val="00C35EB8"/>
    <w:rsid w:val="00C37CDE"/>
    <w:rsid w:val="00C4063F"/>
    <w:rsid w:val="00C40902"/>
    <w:rsid w:val="00C439EC"/>
    <w:rsid w:val="00C46D2D"/>
    <w:rsid w:val="00C50A75"/>
    <w:rsid w:val="00C5151D"/>
    <w:rsid w:val="00C52F73"/>
    <w:rsid w:val="00C54116"/>
    <w:rsid w:val="00C55778"/>
    <w:rsid w:val="00C570DE"/>
    <w:rsid w:val="00C60198"/>
    <w:rsid w:val="00C60D3D"/>
    <w:rsid w:val="00C61107"/>
    <w:rsid w:val="00C62C99"/>
    <w:rsid w:val="00C62F4F"/>
    <w:rsid w:val="00C65BE4"/>
    <w:rsid w:val="00C65FC8"/>
    <w:rsid w:val="00C664B6"/>
    <w:rsid w:val="00C66AC9"/>
    <w:rsid w:val="00C758B5"/>
    <w:rsid w:val="00C76F4D"/>
    <w:rsid w:val="00C846FB"/>
    <w:rsid w:val="00C87159"/>
    <w:rsid w:val="00C9057D"/>
    <w:rsid w:val="00C959F8"/>
    <w:rsid w:val="00C9691C"/>
    <w:rsid w:val="00CA1435"/>
    <w:rsid w:val="00CA4880"/>
    <w:rsid w:val="00CA4F11"/>
    <w:rsid w:val="00CA7904"/>
    <w:rsid w:val="00CB2256"/>
    <w:rsid w:val="00CB22EC"/>
    <w:rsid w:val="00CB2BC2"/>
    <w:rsid w:val="00CB39F2"/>
    <w:rsid w:val="00CB522A"/>
    <w:rsid w:val="00CB6047"/>
    <w:rsid w:val="00CB658F"/>
    <w:rsid w:val="00CC05CE"/>
    <w:rsid w:val="00CC1297"/>
    <w:rsid w:val="00CC6F41"/>
    <w:rsid w:val="00CD1C92"/>
    <w:rsid w:val="00CD1FFE"/>
    <w:rsid w:val="00CD61E6"/>
    <w:rsid w:val="00CD7771"/>
    <w:rsid w:val="00CD7A68"/>
    <w:rsid w:val="00CE2487"/>
    <w:rsid w:val="00CE4049"/>
    <w:rsid w:val="00CE4ABF"/>
    <w:rsid w:val="00CE4B23"/>
    <w:rsid w:val="00CE6037"/>
    <w:rsid w:val="00CF247C"/>
    <w:rsid w:val="00CF3174"/>
    <w:rsid w:val="00CF33AC"/>
    <w:rsid w:val="00CF5C2B"/>
    <w:rsid w:val="00CF6FBE"/>
    <w:rsid w:val="00D05149"/>
    <w:rsid w:val="00D063FB"/>
    <w:rsid w:val="00D129D2"/>
    <w:rsid w:val="00D1348E"/>
    <w:rsid w:val="00D14196"/>
    <w:rsid w:val="00D21B14"/>
    <w:rsid w:val="00D22E53"/>
    <w:rsid w:val="00D247D5"/>
    <w:rsid w:val="00D36618"/>
    <w:rsid w:val="00D3724A"/>
    <w:rsid w:val="00D4218F"/>
    <w:rsid w:val="00D42309"/>
    <w:rsid w:val="00D4351E"/>
    <w:rsid w:val="00D437BE"/>
    <w:rsid w:val="00D439EC"/>
    <w:rsid w:val="00D44CBC"/>
    <w:rsid w:val="00D45A1D"/>
    <w:rsid w:val="00D47865"/>
    <w:rsid w:val="00D47DF4"/>
    <w:rsid w:val="00D53FCC"/>
    <w:rsid w:val="00D54194"/>
    <w:rsid w:val="00D544B7"/>
    <w:rsid w:val="00D56B06"/>
    <w:rsid w:val="00D5740C"/>
    <w:rsid w:val="00D57B82"/>
    <w:rsid w:val="00D60F69"/>
    <w:rsid w:val="00D60FC0"/>
    <w:rsid w:val="00D61032"/>
    <w:rsid w:val="00D61FC5"/>
    <w:rsid w:val="00D62CC6"/>
    <w:rsid w:val="00D6609A"/>
    <w:rsid w:val="00D67153"/>
    <w:rsid w:val="00D76518"/>
    <w:rsid w:val="00D7671E"/>
    <w:rsid w:val="00D76E2A"/>
    <w:rsid w:val="00D77A39"/>
    <w:rsid w:val="00D8084E"/>
    <w:rsid w:val="00D81DBA"/>
    <w:rsid w:val="00D81FA2"/>
    <w:rsid w:val="00D82EEC"/>
    <w:rsid w:val="00D83C2B"/>
    <w:rsid w:val="00D91052"/>
    <w:rsid w:val="00D91132"/>
    <w:rsid w:val="00D922D0"/>
    <w:rsid w:val="00D927EB"/>
    <w:rsid w:val="00D929D3"/>
    <w:rsid w:val="00D93382"/>
    <w:rsid w:val="00D93FB4"/>
    <w:rsid w:val="00D95C5B"/>
    <w:rsid w:val="00D97EB2"/>
    <w:rsid w:val="00D97F65"/>
    <w:rsid w:val="00DA03D1"/>
    <w:rsid w:val="00DA249A"/>
    <w:rsid w:val="00DA62C3"/>
    <w:rsid w:val="00DB229E"/>
    <w:rsid w:val="00DB3298"/>
    <w:rsid w:val="00DB32A9"/>
    <w:rsid w:val="00DB71C2"/>
    <w:rsid w:val="00DC4C26"/>
    <w:rsid w:val="00DC6BA8"/>
    <w:rsid w:val="00DC72B8"/>
    <w:rsid w:val="00DC7F2C"/>
    <w:rsid w:val="00DD44BC"/>
    <w:rsid w:val="00DD45BB"/>
    <w:rsid w:val="00DD4ABB"/>
    <w:rsid w:val="00DD6902"/>
    <w:rsid w:val="00DE2E6A"/>
    <w:rsid w:val="00DE321E"/>
    <w:rsid w:val="00DE3925"/>
    <w:rsid w:val="00DE6367"/>
    <w:rsid w:val="00DE7E24"/>
    <w:rsid w:val="00DF1D67"/>
    <w:rsid w:val="00DF241F"/>
    <w:rsid w:val="00DF38DE"/>
    <w:rsid w:val="00DF3DCD"/>
    <w:rsid w:val="00DF43CF"/>
    <w:rsid w:val="00DF4425"/>
    <w:rsid w:val="00E000BA"/>
    <w:rsid w:val="00E00107"/>
    <w:rsid w:val="00E00A93"/>
    <w:rsid w:val="00E01A70"/>
    <w:rsid w:val="00E0277D"/>
    <w:rsid w:val="00E04AE6"/>
    <w:rsid w:val="00E05C44"/>
    <w:rsid w:val="00E05C9B"/>
    <w:rsid w:val="00E05F61"/>
    <w:rsid w:val="00E06155"/>
    <w:rsid w:val="00E06A2A"/>
    <w:rsid w:val="00E06C24"/>
    <w:rsid w:val="00E10A18"/>
    <w:rsid w:val="00E10FC3"/>
    <w:rsid w:val="00E12F43"/>
    <w:rsid w:val="00E155EE"/>
    <w:rsid w:val="00E20B27"/>
    <w:rsid w:val="00E21EC5"/>
    <w:rsid w:val="00E225CD"/>
    <w:rsid w:val="00E23611"/>
    <w:rsid w:val="00E23C31"/>
    <w:rsid w:val="00E244D2"/>
    <w:rsid w:val="00E2678A"/>
    <w:rsid w:val="00E31A18"/>
    <w:rsid w:val="00E32297"/>
    <w:rsid w:val="00E332C7"/>
    <w:rsid w:val="00E35CE8"/>
    <w:rsid w:val="00E37F4F"/>
    <w:rsid w:val="00E37FEA"/>
    <w:rsid w:val="00E40623"/>
    <w:rsid w:val="00E40DE6"/>
    <w:rsid w:val="00E42277"/>
    <w:rsid w:val="00E442CF"/>
    <w:rsid w:val="00E44327"/>
    <w:rsid w:val="00E517AD"/>
    <w:rsid w:val="00E557B7"/>
    <w:rsid w:val="00E55832"/>
    <w:rsid w:val="00E61C24"/>
    <w:rsid w:val="00E636E1"/>
    <w:rsid w:val="00E647C7"/>
    <w:rsid w:val="00E64DB9"/>
    <w:rsid w:val="00E70AAD"/>
    <w:rsid w:val="00E76456"/>
    <w:rsid w:val="00E778A7"/>
    <w:rsid w:val="00E77921"/>
    <w:rsid w:val="00E813B6"/>
    <w:rsid w:val="00E81F21"/>
    <w:rsid w:val="00E82F10"/>
    <w:rsid w:val="00E83079"/>
    <w:rsid w:val="00E83BA1"/>
    <w:rsid w:val="00E85A57"/>
    <w:rsid w:val="00E864F1"/>
    <w:rsid w:val="00E8685A"/>
    <w:rsid w:val="00E918AC"/>
    <w:rsid w:val="00E928D9"/>
    <w:rsid w:val="00E92CA4"/>
    <w:rsid w:val="00E94108"/>
    <w:rsid w:val="00EA0FC6"/>
    <w:rsid w:val="00EA298A"/>
    <w:rsid w:val="00EA5747"/>
    <w:rsid w:val="00EA6465"/>
    <w:rsid w:val="00EA686C"/>
    <w:rsid w:val="00EA6D09"/>
    <w:rsid w:val="00EA779D"/>
    <w:rsid w:val="00EB1EBD"/>
    <w:rsid w:val="00EB3BE1"/>
    <w:rsid w:val="00EB3E2E"/>
    <w:rsid w:val="00EB445F"/>
    <w:rsid w:val="00EB5029"/>
    <w:rsid w:val="00EC32DD"/>
    <w:rsid w:val="00EC3C9C"/>
    <w:rsid w:val="00EC3D82"/>
    <w:rsid w:val="00EC5610"/>
    <w:rsid w:val="00EC7731"/>
    <w:rsid w:val="00ED121C"/>
    <w:rsid w:val="00ED1ADA"/>
    <w:rsid w:val="00ED1F26"/>
    <w:rsid w:val="00ED2283"/>
    <w:rsid w:val="00ED28D8"/>
    <w:rsid w:val="00ED3135"/>
    <w:rsid w:val="00ED4EFA"/>
    <w:rsid w:val="00EE014F"/>
    <w:rsid w:val="00EE1838"/>
    <w:rsid w:val="00EE2810"/>
    <w:rsid w:val="00EE3314"/>
    <w:rsid w:val="00EE366C"/>
    <w:rsid w:val="00EE3F5C"/>
    <w:rsid w:val="00EE519F"/>
    <w:rsid w:val="00EF10CB"/>
    <w:rsid w:val="00EF5EB7"/>
    <w:rsid w:val="00F02613"/>
    <w:rsid w:val="00F036A1"/>
    <w:rsid w:val="00F05201"/>
    <w:rsid w:val="00F1076A"/>
    <w:rsid w:val="00F11DCB"/>
    <w:rsid w:val="00F12578"/>
    <w:rsid w:val="00F12A6A"/>
    <w:rsid w:val="00F13517"/>
    <w:rsid w:val="00F135DB"/>
    <w:rsid w:val="00F145D7"/>
    <w:rsid w:val="00F152E5"/>
    <w:rsid w:val="00F15CC7"/>
    <w:rsid w:val="00F258B5"/>
    <w:rsid w:val="00F26BB4"/>
    <w:rsid w:val="00F27109"/>
    <w:rsid w:val="00F3123B"/>
    <w:rsid w:val="00F33111"/>
    <w:rsid w:val="00F344E3"/>
    <w:rsid w:val="00F360B7"/>
    <w:rsid w:val="00F36E28"/>
    <w:rsid w:val="00F41107"/>
    <w:rsid w:val="00F42583"/>
    <w:rsid w:val="00F45D46"/>
    <w:rsid w:val="00F47B61"/>
    <w:rsid w:val="00F47FA4"/>
    <w:rsid w:val="00F517D9"/>
    <w:rsid w:val="00F52175"/>
    <w:rsid w:val="00F527E3"/>
    <w:rsid w:val="00F52E18"/>
    <w:rsid w:val="00F54BF5"/>
    <w:rsid w:val="00F54E0E"/>
    <w:rsid w:val="00F54F84"/>
    <w:rsid w:val="00F5516A"/>
    <w:rsid w:val="00F55E31"/>
    <w:rsid w:val="00F57A19"/>
    <w:rsid w:val="00F648C7"/>
    <w:rsid w:val="00F66019"/>
    <w:rsid w:val="00F66CC5"/>
    <w:rsid w:val="00F671DD"/>
    <w:rsid w:val="00F677A5"/>
    <w:rsid w:val="00F70DAA"/>
    <w:rsid w:val="00F73D0B"/>
    <w:rsid w:val="00F7669D"/>
    <w:rsid w:val="00F770F9"/>
    <w:rsid w:val="00F800BF"/>
    <w:rsid w:val="00F81DE8"/>
    <w:rsid w:val="00F84160"/>
    <w:rsid w:val="00F84470"/>
    <w:rsid w:val="00F86DD0"/>
    <w:rsid w:val="00F874AE"/>
    <w:rsid w:val="00F90CEA"/>
    <w:rsid w:val="00F92737"/>
    <w:rsid w:val="00F92DEE"/>
    <w:rsid w:val="00F94A87"/>
    <w:rsid w:val="00F959D1"/>
    <w:rsid w:val="00F95CBA"/>
    <w:rsid w:val="00FA0BC0"/>
    <w:rsid w:val="00FA11D0"/>
    <w:rsid w:val="00FA32EE"/>
    <w:rsid w:val="00FA5593"/>
    <w:rsid w:val="00FA5EEF"/>
    <w:rsid w:val="00FA75EF"/>
    <w:rsid w:val="00FA765B"/>
    <w:rsid w:val="00FB03A5"/>
    <w:rsid w:val="00FB084E"/>
    <w:rsid w:val="00FB0A9B"/>
    <w:rsid w:val="00FB0ED3"/>
    <w:rsid w:val="00FB2D42"/>
    <w:rsid w:val="00FB520E"/>
    <w:rsid w:val="00FC065C"/>
    <w:rsid w:val="00FC1C2F"/>
    <w:rsid w:val="00FC42A5"/>
    <w:rsid w:val="00FC4AE0"/>
    <w:rsid w:val="00FC62BE"/>
    <w:rsid w:val="00FC7720"/>
    <w:rsid w:val="00FD2EC4"/>
    <w:rsid w:val="00FD3719"/>
    <w:rsid w:val="00FD484A"/>
    <w:rsid w:val="00FD4A94"/>
    <w:rsid w:val="00FD6CAD"/>
    <w:rsid w:val="00FE0A0E"/>
    <w:rsid w:val="00FE0F01"/>
    <w:rsid w:val="00FE28D0"/>
    <w:rsid w:val="00FE3CF5"/>
    <w:rsid w:val="00FE3E95"/>
    <w:rsid w:val="00FE418F"/>
    <w:rsid w:val="00FE5673"/>
    <w:rsid w:val="00FE5C75"/>
    <w:rsid w:val="00FF07E1"/>
    <w:rsid w:val="00FF1882"/>
    <w:rsid w:val="00FF6202"/>
    <w:rsid w:val="00FF62C7"/>
    <w:rsid w:val="00FF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B6EF9C1"/>
  <w15:docId w15:val="{DE2B5D65-B525-443D-8C70-E5FF80C6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9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pPr>
      <w:suppressAutoHyphens/>
    </w:pPr>
    <w:rPr>
      <w:lang w:eastAsia="ar-SA"/>
    </w:rPr>
  </w:style>
  <w:style w:type="paragraph" w:styleId="Nadpis1">
    <w:name w:val="heading 1"/>
    <w:basedOn w:val="Normln"/>
    <w:next w:val="Normln"/>
    <w:link w:val="Nadpis1Char"/>
    <w:qFormat/>
    <w:rsid w:val="00666C8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link w:val="Nadpis2Char"/>
    <w:unhideWhenUsed/>
    <w:qFormat/>
    <w:rsid w:val="00666C8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link w:val="Nadpis3Char"/>
    <w:semiHidden/>
    <w:unhideWhenUsed/>
    <w:qFormat/>
    <w:rsid w:val="008F084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dpis5">
    <w:name w:val="heading 5"/>
    <w:basedOn w:val="Normln"/>
    <w:next w:val="Normln"/>
    <w:qFormat/>
    <w:pPr>
      <w:keepNext/>
      <w:numPr>
        <w:ilvl w:val="4"/>
        <w:numId w:val="1"/>
      </w:numPr>
      <w:jc w:val="both"/>
      <w:outlineLvl w:val="4"/>
    </w:pPr>
    <w:rPr>
      <w:i/>
      <w:iCs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eastAsia="Times New Roman" w:hAnsi="Times New Roman" w:cs="Times New Roman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Times New Roman" w:eastAsia="Times New Roman" w:hAnsi="Times New Roman" w:cs="Times New Roman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Times New Roman" w:eastAsia="Times New Roman" w:hAnsi="Times New Roman" w:cs="Times New Roman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Arial Narrow" w:eastAsia="Batang" w:hAnsi="Arial Narrow" w:cs="Times New Roman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Times New Roman" w:eastAsia="Times New Roman" w:hAnsi="Times New Roman" w:cs="Times New Roman" w:hint="default"/>
      <w:b/>
      <w:strike w:val="0"/>
      <w:dstrike w:val="0"/>
      <w:u w:val="none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hint="default"/>
    </w:rPr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hint="default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hint="default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  <w:rPr>
      <w:rFonts w:hint="default"/>
      <w:b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  <w:rPr>
      <w:rFonts w:hint="default"/>
    </w:rPr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  <w:rPr>
      <w:rFonts w:hint="default"/>
    </w:rPr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hint="default"/>
    </w:rPr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rFonts w:ascii="Times New Roman" w:eastAsia="Times New Roman" w:hAnsi="Times New Roman" w:cs="Times New Roman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2">
    <w:name w:val="WW8Num22z2"/>
    <w:rPr>
      <w:rFonts w:ascii="Wingdings" w:hAnsi="Wingdings" w:cs="Wingdings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23z0">
    <w:name w:val="WW8Num23z0"/>
    <w:rPr>
      <w:rFonts w:ascii="Times New Roman" w:eastAsia="Times New Roman" w:hAnsi="Times New Roman" w:cs="Times New Roman" w:hint="default"/>
    </w:rPr>
  </w:style>
  <w:style w:type="character" w:customStyle="1" w:styleId="WW8Num23z1">
    <w:name w:val="WW8Num23z1"/>
    <w:rPr>
      <w:rFonts w:ascii="Courier New" w:hAnsi="Courier New" w:cs="Courier New" w:hint="default"/>
    </w:rPr>
  </w:style>
  <w:style w:type="character" w:customStyle="1" w:styleId="WW8Num23z2">
    <w:name w:val="WW8Num23z2"/>
    <w:rPr>
      <w:rFonts w:ascii="Wingdings" w:hAnsi="Wingdings" w:cs="Wingdings" w:hint="default"/>
    </w:rPr>
  </w:style>
  <w:style w:type="character" w:customStyle="1" w:styleId="WW8Num23z3">
    <w:name w:val="WW8Num23z3"/>
    <w:rPr>
      <w:rFonts w:ascii="Symbol" w:hAnsi="Symbol" w:cs="Symbol" w:hint="default"/>
    </w:rPr>
  </w:style>
  <w:style w:type="character" w:customStyle="1" w:styleId="WW8Num24z0">
    <w:name w:val="WW8Num24z0"/>
    <w:rPr>
      <w:rFonts w:hint="default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25z0">
    <w:name w:val="WW8Num25z0"/>
    <w:rPr>
      <w:rFonts w:hint="default"/>
    </w:rPr>
  </w:style>
  <w:style w:type="character" w:customStyle="1" w:styleId="WW8Num25z1">
    <w:name w:val="WW8Num25z1"/>
  </w:style>
  <w:style w:type="character" w:customStyle="1" w:styleId="WW8Num25z2">
    <w:name w:val="WW8Num25z2"/>
  </w:style>
  <w:style w:type="character" w:customStyle="1" w:styleId="WW8Num25z3">
    <w:name w:val="WW8Num25z3"/>
  </w:style>
  <w:style w:type="character" w:customStyle="1" w:styleId="WW8Num25z4">
    <w:name w:val="WW8Num25z4"/>
  </w:style>
  <w:style w:type="character" w:customStyle="1" w:styleId="WW8Num25z5">
    <w:name w:val="WW8Num25z5"/>
  </w:style>
  <w:style w:type="character" w:customStyle="1" w:styleId="WW8Num25z6">
    <w:name w:val="WW8Num25z6"/>
  </w:style>
  <w:style w:type="character" w:customStyle="1" w:styleId="WW8Num25z7">
    <w:name w:val="WW8Num25z7"/>
  </w:style>
  <w:style w:type="character" w:customStyle="1" w:styleId="WW8Num25z8">
    <w:name w:val="WW8Num25z8"/>
  </w:style>
  <w:style w:type="character" w:customStyle="1" w:styleId="WW8Num26z0">
    <w:name w:val="WW8Num26z0"/>
    <w:rPr>
      <w:rFonts w:hint="default"/>
    </w:rPr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  <w:rPr>
      <w:rFonts w:ascii="Times New Roman" w:hAnsi="Times New Roman" w:cs="Times New Roman" w:hint="default"/>
    </w:rPr>
  </w:style>
  <w:style w:type="character" w:customStyle="1" w:styleId="WW8Num27z1">
    <w:name w:val="WW8Num27z1"/>
  </w:style>
  <w:style w:type="character" w:customStyle="1" w:styleId="WW8Num27z2">
    <w:name w:val="WW8Num27z2"/>
  </w:style>
  <w:style w:type="character" w:customStyle="1" w:styleId="WW8Num27z3">
    <w:name w:val="WW8Num27z3"/>
  </w:style>
  <w:style w:type="character" w:customStyle="1" w:styleId="WW8Num27z4">
    <w:name w:val="WW8Num27z4"/>
  </w:style>
  <w:style w:type="character" w:customStyle="1" w:styleId="WW8Num27z5">
    <w:name w:val="WW8Num27z5"/>
  </w:style>
  <w:style w:type="character" w:customStyle="1" w:styleId="WW8Num27z6">
    <w:name w:val="WW8Num27z6"/>
  </w:style>
  <w:style w:type="character" w:customStyle="1" w:styleId="WW8Num27z7">
    <w:name w:val="WW8Num27z7"/>
  </w:style>
  <w:style w:type="character" w:customStyle="1" w:styleId="WW8Num27z8">
    <w:name w:val="WW8Num27z8"/>
  </w:style>
  <w:style w:type="character" w:customStyle="1" w:styleId="WW8Num28z0">
    <w:name w:val="WW8Num28z0"/>
    <w:rPr>
      <w:rFonts w:ascii="Times New Roman" w:eastAsia="Times New Roman" w:hAnsi="Times New Roman" w:cs="Times New Roman" w:hint="default"/>
    </w:rPr>
  </w:style>
  <w:style w:type="character" w:customStyle="1" w:styleId="WW8Num28z1">
    <w:name w:val="WW8Num28z1"/>
    <w:rPr>
      <w:rFonts w:ascii="Courier New" w:hAnsi="Courier New" w:cs="Courier New" w:hint="default"/>
    </w:rPr>
  </w:style>
  <w:style w:type="character" w:customStyle="1" w:styleId="WW8Num28z2">
    <w:name w:val="WW8Num28z2"/>
    <w:rPr>
      <w:rFonts w:ascii="Wingdings" w:hAnsi="Wingdings" w:cs="Wingdings" w:hint="default"/>
    </w:rPr>
  </w:style>
  <w:style w:type="character" w:customStyle="1" w:styleId="WW8Num28z3">
    <w:name w:val="WW8Num28z3"/>
    <w:rPr>
      <w:rFonts w:ascii="Symbol" w:hAnsi="Symbol" w:cs="Symbol" w:hint="default"/>
    </w:rPr>
  </w:style>
  <w:style w:type="character" w:customStyle="1" w:styleId="WW8Num29z0">
    <w:name w:val="WW8Num29z0"/>
    <w:rPr>
      <w:rFonts w:hint="default"/>
    </w:rPr>
  </w:style>
  <w:style w:type="character" w:customStyle="1" w:styleId="WW8Num29z1">
    <w:name w:val="WW8Num29z1"/>
  </w:style>
  <w:style w:type="character" w:customStyle="1" w:styleId="WW8Num29z2">
    <w:name w:val="WW8Num29z2"/>
  </w:style>
  <w:style w:type="character" w:customStyle="1" w:styleId="WW8Num29z3">
    <w:name w:val="WW8Num29z3"/>
  </w:style>
  <w:style w:type="character" w:customStyle="1" w:styleId="WW8Num29z4">
    <w:name w:val="WW8Num29z4"/>
  </w:style>
  <w:style w:type="character" w:customStyle="1" w:styleId="WW8Num29z5">
    <w:name w:val="WW8Num29z5"/>
  </w:style>
  <w:style w:type="character" w:customStyle="1" w:styleId="WW8Num29z6">
    <w:name w:val="WW8Num29z6"/>
  </w:style>
  <w:style w:type="character" w:customStyle="1" w:styleId="WW8Num29z7">
    <w:name w:val="WW8Num29z7"/>
  </w:style>
  <w:style w:type="character" w:customStyle="1" w:styleId="WW8Num29z8">
    <w:name w:val="WW8Num29z8"/>
  </w:style>
  <w:style w:type="character" w:customStyle="1" w:styleId="WW8Num30z0">
    <w:name w:val="WW8Num30z0"/>
  </w:style>
  <w:style w:type="character" w:customStyle="1" w:styleId="WW8Num30z1">
    <w:name w:val="WW8Num30z1"/>
  </w:style>
  <w:style w:type="character" w:customStyle="1" w:styleId="WW8Num30z2">
    <w:name w:val="WW8Num30z2"/>
  </w:style>
  <w:style w:type="character" w:customStyle="1" w:styleId="WW8Num30z3">
    <w:name w:val="WW8Num30z3"/>
  </w:style>
  <w:style w:type="character" w:customStyle="1" w:styleId="WW8Num30z4">
    <w:name w:val="WW8Num30z4"/>
  </w:style>
  <w:style w:type="character" w:customStyle="1" w:styleId="WW8Num30z5">
    <w:name w:val="WW8Num30z5"/>
  </w:style>
  <w:style w:type="character" w:customStyle="1" w:styleId="WW8Num30z6">
    <w:name w:val="WW8Num30z6"/>
  </w:style>
  <w:style w:type="character" w:customStyle="1" w:styleId="WW8Num30z7">
    <w:name w:val="WW8Num30z7"/>
  </w:style>
  <w:style w:type="character" w:customStyle="1" w:styleId="WW8Num30z8">
    <w:name w:val="WW8Num30z8"/>
  </w:style>
  <w:style w:type="character" w:customStyle="1" w:styleId="WW8Num31z0">
    <w:name w:val="WW8Num31z0"/>
    <w:rPr>
      <w:rFonts w:ascii="Arial Narrow" w:eastAsia="Batang" w:hAnsi="Arial Narrow" w:cs="Times New Roman" w:hint="default"/>
    </w:rPr>
  </w:style>
  <w:style w:type="character" w:customStyle="1" w:styleId="WW8Num31z1">
    <w:name w:val="WW8Num31z1"/>
    <w:rPr>
      <w:rFonts w:ascii="Courier New" w:hAnsi="Courier New" w:cs="Courier New" w:hint="default"/>
    </w:rPr>
  </w:style>
  <w:style w:type="character" w:customStyle="1" w:styleId="WW8Num31z2">
    <w:name w:val="WW8Num31z2"/>
    <w:rPr>
      <w:rFonts w:ascii="Wingdings" w:hAnsi="Wingdings" w:cs="Wingdings" w:hint="default"/>
    </w:rPr>
  </w:style>
  <w:style w:type="character" w:customStyle="1" w:styleId="WW8Num31z3">
    <w:name w:val="WW8Num31z3"/>
    <w:rPr>
      <w:rFonts w:ascii="Symbol" w:hAnsi="Symbol" w:cs="Symbol" w:hint="default"/>
    </w:rPr>
  </w:style>
  <w:style w:type="character" w:customStyle="1" w:styleId="WW8Num32z0">
    <w:name w:val="WW8Num32z0"/>
    <w:rPr>
      <w:rFonts w:hint="default"/>
    </w:rPr>
  </w:style>
  <w:style w:type="character" w:customStyle="1" w:styleId="WW8Num32z1">
    <w:name w:val="WW8Num32z1"/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cs="Times New Roman" w:hint="default"/>
      <w:color w:val="FF0000"/>
    </w:rPr>
  </w:style>
  <w:style w:type="character" w:customStyle="1" w:styleId="WW8Num33z1">
    <w:name w:val="WW8Num33z1"/>
    <w:rPr>
      <w:rFonts w:cs="Times New Roman"/>
    </w:rPr>
  </w:style>
  <w:style w:type="character" w:customStyle="1" w:styleId="WW8Num34z0">
    <w:name w:val="WW8Num34z0"/>
    <w:rPr>
      <w:rFonts w:hint="default"/>
    </w:rPr>
  </w:style>
  <w:style w:type="character" w:customStyle="1" w:styleId="WW8Num34z1">
    <w:name w:val="WW8Num34z1"/>
  </w:style>
  <w:style w:type="character" w:customStyle="1" w:styleId="WW8Num34z2">
    <w:name w:val="WW8Num34z2"/>
  </w:style>
  <w:style w:type="character" w:customStyle="1" w:styleId="WW8Num34z3">
    <w:name w:val="WW8Num34z3"/>
  </w:style>
  <w:style w:type="character" w:customStyle="1" w:styleId="WW8Num34z4">
    <w:name w:val="WW8Num34z4"/>
  </w:style>
  <w:style w:type="character" w:customStyle="1" w:styleId="WW8Num34z5">
    <w:name w:val="WW8Num34z5"/>
  </w:style>
  <w:style w:type="character" w:customStyle="1" w:styleId="WW8Num34z6">
    <w:name w:val="WW8Num34z6"/>
  </w:style>
  <w:style w:type="character" w:customStyle="1" w:styleId="WW8Num34z7">
    <w:name w:val="WW8Num34z7"/>
  </w:style>
  <w:style w:type="character" w:customStyle="1" w:styleId="WW8Num34z8">
    <w:name w:val="WW8Num34z8"/>
  </w:style>
  <w:style w:type="character" w:customStyle="1" w:styleId="WW8Num35z0">
    <w:name w:val="WW8Num35z0"/>
    <w:rPr>
      <w:rFonts w:hint="default"/>
    </w:rPr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Times New Roman" w:eastAsia="Times New Roman" w:hAnsi="Times New Roman" w:cs="Times New Roman" w:hint="default"/>
      <w:sz w:val="24"/>
      <w:szCs w:val="24"/>
    </w:rPr>
  </w:style>
  <w:style w:type="character" w:customStyle="1" w:styleId="WW8Num36z1">
    <w:name w:val="WW8Num36z1"/>
    <w:rPr>
      <w:rFonts w:ascii="Courier New" w:hAnsi="Courier New" w:cs="Courier New" w:hint="default"/>
    </w:rPr>
  </w:style>
  <w:style w:type="character" w:customStyle="1" w:styleId="WW8Num36z2">
    <w:name w:val="WW8Num36z2"/>
    <w:rPr>
      <w:rFonts w:ascii="Wingdings" w:hAnsi="Wingdings" w:cs="Wingdings" w:hint="default"/>
    </w:rPr>
  </w:style>
  <w:style w:type="character" w:customStyle="1" w:styleId="WW8Num36z3">
    <w:name w:val="WW8Num36z3"/>
    <w:rPr>
      <w:rFonts w:ascii="Symbol" w:hAnsi="Symbol" w:cs="Symbol" w:hint="default"/>
    </w:rPr>
  </w:style>
  <w:style w:type="character" w:customStyle="1" w:styleId="WW8Num37z0">
    <w:name w:val="WW8Num37z0"/>
    <w:rPr>
      <w:rFonts w:hint="default"/>
    </w:rPr>
  </w:style>
  <w:style w:type="character" w:customStyle="1" w:styleId="WW8Num37z1">
    <w:name w:val="WW8Num37z1"/>
  </w:style>
  <w:style w:type="character" w:customStyle="1" w:styleId="WW8Num37z2">
    <w:name w:val="WW8Num37z2"/>
  </w:style>
  <w:style w:type="character" w:customStyle="1" w:styleId="WW8Num37z3">
    <w:name w:val="WW8Num37z3"/>
  </w:style>
  <w:style w:type="character" w:customStyle="1" w:styleId="WW8Num37z4">
    <w:name w:val="WW8Num37z4"/>
  </w:style>
  <w:style w:type="character" w:customStyle="1" w:styleId="WW8Num37z5">
    <w:name w:val="WW8Num37z5"/>
  </w:style>
  <w:style w:type="character" w:customStyle="1" w:styleId="WW8Num37z6">
    <w:name w:val="WW8Num37z6"/>
  </w:style>
  <w:style w:type="character" w:customStyle="1" w:styleId="WW8Num37z7">
    <w:name w:val="WW8Num37z7"/>
  </w:style>
  <w:style w:type="character" w:customStyle="1" w:styleId="WW8Num37z8">
    <w:name w:val="WW8Num37z8"/>
  </w:style>
  <w:style w:type="character" w:customStyle="1" w:styleId="WW8Num38z0">
    <w:name w:val="WW8Num38z0"/>
    <w:rPr>
      <w:rFonts w:hint="default"/>
    </w:rPr>
  </w:style>
  <w:style w:type="character" w:customStyle="1" w:styleId="WW8Num38z1">
    <w:name w:val="WW8Num38z1"/>
  </w:style>
  <w:style w:type="character" w:customStyle="1" w:styleId="WW8Num38z2">
    <w:name w:val="WW8Num38z2"/>
  </w:style>
  <w:style w:type="character" w:customStyle="1" w:styleId="WW8Num38z3">
    <w:name w:val="WW8Num38z3"/>
  </w:style>
  <w:style w:type="character" w:customStyle="1" w:styleId="WW8Num38z4">
    <w:name w:val="WW8Num38z4"/>
  </w:style>
  <w:style w:type="character" w:customStyle="1" w:styleId="WW8Num38z5">
    <w:name w:val="WW8Num38z5"/>
  </w:style>
  <w:style w:type="character" w:customStyle="1" w:styleId="WW8Num38z6">
    <w:name w:val="WW8Num38z6"/>
  </w:style>
  <w:style w:type="character" w:customStyle="1" w:styleId="WW8Num38z7">
    <w:name w:val="WW8Num38z7"/>
  </w:style>
  <w:style w:type="character" w:customStyle="1" w:styleId="WW8Num38z8">
    <w:name w:val="WW8Num38z8"/>
  </w:style>
  <w:style w:type="character" w:customStyle="1" w:styleId="WW8Num39z0">
    <w:name w:val="WW8Num39z0"/>
    <w:rPr>
      <w:rFonts w:hint="default"/>
    </w:rPr>
  </w:style>
  <w:style w:type="character" w:customStyle="1" w:styleId="WW8Num39z1">
    <w:name w:val="WW8Num39z1"/>
  </w:style>
  <w:style w:type="character" w:customStyle="1" w:styleId="WW8Num39z2">
    <w:name w:val="WW8Num39z2"/>
  </w:style>
  <w:style w:type="character" w:customStyle="1" w:styleId="WW8Num39z3">
    <w:name w:val="WW8Num39z3"/>
  </w:style>
  <w:style w:type="character" w:customStyle="1" w:styleId="WW8Num39z4">
    <w:name w:val="WW8Num39z4"/>
  </w:style>
  <w:style w:type="character" w:customStyle="1" w:styleId="WW8Num39z5">
    <w:name w:val="WW8Num39z5"/>
  </w:style>
  <w:style w:type="character" w:customStyle="1" w:styleId="WW8Num39z6">
    <w:name w:val="WW8Num39z6"/>
  </w:style>
  <w:style w:type="character" w:customStyle="1" w:styleId="WW8Num39z7">
    <w:name w:val="WW8Num39z7"/>
  </w:style>
  <w:style w:type="character" w:customStyle="1" w:styleId="WW8Num39z8">
    <w:name w:val="WW8Num39z8"/>
  </w:style>
  <w:style w:type="character" w:customStyle="1" w:styleId="WW8Num40z0">
    <w:name w:val="WW8Num40z0"/>
    <w:rPr>
      <w:rFonts w:ascii="Times New Roman" w:eastAsia="Times New Roman" w:hAnsi="Times New Roman" w:cs="Times New Roman" w:hint="default"/>
    </w:rPr>
  </w:style>
  <w:style w:type="character" w:customStyle="1" w:styleId="WW8Num40z1">
    <w:name w:val="WW8Num40z1"/>
    <w:rPr>
      <w:rFonts w:ascii="Courier New" w:hAnsi="Courier New" w:cs="Courier New" w:hint="default"/>
    </w:rPr>
  </w:style>
  <w:style w:type="character" w:customStyle="1" w:styleId="WW8Num40z2">
    <w:name w:val="WW8Num40z2"/>
    <w:rPr>
      <w:rFonts w:ascii="Wingdings" w:hAnsi="Wingdings" w:cs="Wingdings" w:hint="default"/>
    </w:rPr>
  </w:style>
  <w:style w:type="character" w:customStyle="1" w:styleId="WW8Num40z3">
    <w:name w:val="WW8Num40z3"/>
    <w:rPr>
      <w:rFonts w:ascii="Symbol" w:hAnsi="Symbol" w:cs="Symbol" w:hint="default"/>
    </w:rPr>
  </w:style>
  <w:style w:type="character" w:customStyle="1" w:styleId="WW8Num41z0">
    <w:name w:val="WW8Num41z0"/>
    <w:rPr>
      <w:rFonts w:ascii="Times New Roman" w:eastAsia="Times New Roman" w:hAnsi="Times New Roman" w:cs="Times New Roman" w:hint="default"/>
    </w:rPr>
  </w:style>
  <w:style w:type="character" w:customStyle="1" w:styleId="WW8Num41z1">
    <w:name w:val="WW8Num41z1"/>
  </w:style>
  <w:style w:type="character" w:customStyle="1" w:styleId="WW8Num41z2">
    <w:name w:val="WW8Num41z2"/>
  </w:style>
  <w:style w:type="character" w:customStyle="1" w:styleId="WW8Num41z3">
    <w:name w:val="WW8Num41z3"/>
  </w:style>
  <w:style w:type="character" w:customStyle="1" w:styleId="WW8Num41z4">
    <w:name w:val="WW8Num41z4"/>
  </w:style>
  <w:style w:type="character" w:customStyle="1" w:styleId="WW8Num41z5">
    <w:name w:val="WW8Num41z5"/>
  </w:style>
  <w:style w:type="character" w:customStyle="1" w:styleId="WW8Num41z6">
    <w:name w:val="WW8Num41z6"/>
  </w:style>
  <w:style w:type="character" w:customStyle="1" w:styleId="WW8Num41z7">
    <w:name w:val="WW8Num41z7"/>
  </w:style>
  <w:style w:type="character" w:customStyle="1" w:styleId="WW8Num41z8">
    <w:name w:val="WW8Num41z8"/>
  </w:style>
  <w:style w:type="character" w:customStyle="1" w:styleId="WW8Num42z0">
    <w:name w:val="WW8Num42z0"/>
    <w:rPr>
      <w:rFonts w:hint="default"/>
      <w:b/>
    </w:rPr>
  </w:style>
  <w:style w:type="character" w:customStyle="1" w:styleId="WW8Num42z1">
    <w:name w:val="WW8Num42z1"/>
  </w:style>
  <w:style w:type="character" w:customStyle="1" w:styleId="WW8Num42z2">
    <w:name w:val="WW8Num42z2"/>
  </w:style>
  <w:style w:type="character" w:customStyle="1" w:styleId="WW8Num42z3">
    <w:name w:val="WW8Num42z3"/>
  </w:style>
  <w:style w:type="character" w:customStyle="1" w:styleId="WW8Num42z4">
    <w:name w:val="WW8Num42z4"/>
  </w:style>
  <w:style w:type="character" w:customStyle="1" w:styleId="WW8Num42z5">
    <w:name w:val="WW8Num42z5"/>
  </w:style>
  <w:style w:type="character" w:customStyle="1" w:styleId="WW8Num42z6">
    <w:name w:val="WW8Num42z6"/>
  </w:style>
  <w:style w:type="character" w:customStyle="1" w:styleId="WW8Num42z7">
    <w:name w:val="WW8Num42z7"/>
  </w:style>
  <w:style w:type="character" w:customStyle="1" w:styleId="WW8Num42z8">
    <w:name w:val="WW8Num42z8"/>
  </w:style>
  <w:style w:type="character" w:customStyle="1" w:styleId="WW8Num43z0">
    <w:name w:val="WW8Num43z0"/>
    <w:rPr>
      <w:rFonts w:hint="default"/>
    </w:rPr>
  </w:style>
  <w:style w:type="character" w:customStyle="1" w:styleId="WW8Num43z1">
    <w:name w:val="WW8Num43z1"/>
  </w:style>
  <w:style w:type="character" w:customStyle="1" w:styleId="WW8Num43z2">
    <w:name w:val="WW8Num43z2"/>
  </w:style>
  <w:style w:type="character" w:customStyle="1" w:styleId="WW8Num43z3">
    <w:name w:val="WW8Num43z3"/>
  </w:style>
  <w:style w:type="character" w:customStyle="1" w:styleId="WW8Num43z4">
    <w:name w:val="WW8Num43z4"/>
  </w:style>
  <w:style w:type="character" w:customStyle="1" w:styleId="WW8Num43z5">
    <w:name w:val="WW8Num43z5"/>
  </w:style>
  <w:style w:type="character" w:customStyle="1" w:styleId="WW8Num43z6">
    <w:name w:val="WW8Num43z6"/>
  </w:style>
  <w:style w:type="character" w:customStyle="1" w:styleId="WW8Num43z7">
    <w:name w:val="WW8Num43z7"/>
  </w:style>
  <w:style w:type="character" w:customStyle="1" w:styleId="WW8Num43z8">
    <w:name w:val="WW8Num43z8"/>
  </w:style>
  <w:style w:type="character" w:customStyle="1" w:styleId="WW8Num44z0">
    <w:name w:val="WW8Num44z0"/>
    <w:rPr>
      <w:rFonts w:ascii="Times New Roman" w:eastAsia="Times New Roman" w:hAnsi="Times New Roman" w:cs="Times New Roman" w:hint="default"/>
    </w:rPr>
  </w:style>
  <w:style w:type="character" w:customStyle="1" w:styleId="WW8Num44z1">
    <w:name w:val="WW8Num44z1"/>
    <w:rPr>
      <w:rFonts w:ascii="Courier New" w:hAnsi="Courier New" w:cs="Courier New" w:hint="default"/>
    </w:rPr>
  </w:style>
  <w:style w:type="character" w:customStyle="1" w:styleId="WW8Num44z2">
    <w:name w:val="WW8Num44z2"/>
    <w:rPr>
      <w:rFonts w:ascii="Wingdings" w:hAnsi="Wingdings" w:cs="Wingdings" w:hint="default"/>
    </w:rPr>
  </w:style>
  <w:style w:type="character" w:customStyle="1" w:styleId="WW8Num44z3">
    <w:name w:val="WW8Num44z3"/>
    <w:rPr>
      <w:rFonts w:ascii="Symbol" w:hAnsi="Symbol" w:cs="Symbol" w:hint="default"/>
    </w:rPr>
  </w:style>
  <w:style w:type="character" w:customStyle="1" w:styleId="Standardnpsmoodstavce1">
    <w:name w:val="Standardní písmo odstavce1"/>
  </w:style>
  <w:style w:type="character" w:styleId="slostrnky">
    <w:name w:val="page number"/>
    <w:basedOn w:val="Standardnpsmoodstavce1"/>
  </w:style>
  <w:style w:type="character" w:styleId="Siln">
    <w:name w:val="Strong"/>
    <w:qFormat/>
    <w:rPr>
      <w:b/>
      <w:bCs/>
    </w:rPr>
  </w:style>
  <w:style w:type="character" w:customStyle="1" w:styleId="CharChar">
    <w:name w:val="Char Char"/>
    <w:rPr>
      <w:rFonts w:ascii="Consolas" w:eastAsia="Calibri" w:hAnsi="Consolas" w:cs="Consolas"/>
      <w:sz w:val="21"/>
      <w:szCs w:val="21"/>
      <w:lang w:val="cs-CZ" w:eastAsia="ar-SA" w:bidi="ar-SA"/>
    </w:rPr>
  </w:style>
  <w:style w:type="paragraph" w:customStyle="1" w:styleId="Nadpis">
    <w:name w:val="Nadpis"/>
    <w:basedOn w:val="Normln"/>
    <w:next w:val="Zkladn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Zkladntext">
    <w:name w:val="Body Text"/>
    <w:basedOn w:val="Normln"/>
    <w:pPr>
      <w:widowControl w:val="0"/>
      <w:spacing w:line="288" w:lineRule="auto"/>
    </w:pPr>
    <w:rPr>
      <w:sz w:val="24"/>
    </w:rPr>
  </w:style>
  <w:style w:type="paragraph" w:styleId="Seznam">
    <w:name w:val="List"/>
    <w:basedOn w:val="Zkladntext"/>
    <w:rPr>
      <w:rFonts w:cs="Mangal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</w:pPr>
    <w:rPr>
      <w:rFonts w:cs="Mangal"/>
    </w:rPr>
  </w:style>
  <w:style w:type="paragraph" w:styleId="Nzev">
    <w:name w:val="Title"/>
    <w:basedOn w:val="Normln"/>
    <w:next w:val="Podnadpis"/>
    <w:qFormat/>
    <w:pPr>
      <w:jc w:val="center"/>
    </w:pPr>
    <w:rPr>
      <w:b/>
      <w:sz w:val="24"/>
    </w:rPr>
  </w:style>
  <w:style w:type="paragraph" w:styleId="Podnadpis">
    <w:name w:val="Subtitle"/>
    <w:basedOn w:val="Nadpis"/>
    <w:next w:val="Zkladntext"/>
    <w:qFormat/>
    <w:pPr>
      <w:jc w:val="center"/>
    </w:pPr>
    <w:rPr>
      <w:i/>
      <w:iCs/>
    </w:rPr>
  </w:style>
  <w:style w:type="paragraph" w:styleId="Textbubliny">
    <w:name w:val="Balloon Text"/>
    <w:basedOn w:val="Normln"/>
    <w:rPr>
      <w:rFonts w:ascii="Tahoma" w:hAnsi="Tahoma" w:cs="Tahoma"/>
      <w:sz w:val="16"/>
      <w:szCs w:val="16"/>
    </w:rPr>
  </w:style>
  <w:style w:type="paragraph" w:styleId="Zhlav">
    <w:name w:val="header"/>
    <w:basedOn w:val="Normln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uiPriority w:val="99"/>
    <w:pPr>
      <w:tabs>
        <w:tab w:val="center" w:pos="4536"/>
        <w:tab w:val="right" w:pos="9072"/>
      </w:tabs>
    </w:pPr>
  </w:style>
  <w:style w:type="paragraph" w:styleId="Normlnweb">
    <w:name w:val="Normal (Web)"/>
    <w:basedOn w:val="Normln"/>
    <w:uiPriority w:val="99"/>
    <w:pPr>
      <w:spacing w:before="280" w:after="280"/>
    </w:pPr>
    <w:rPr>
      <w:sz w:val="24"/>
      <w:szCs w:val="24"/>
    </w:rPr>
  </w:style>
  <w:style w:type="paragraph" w:customStyle="1" w:styleId="Odstavecseseznamem1">
    <w:name w:val="Odstavec se seznamem1"/>
    <w:basedOn w:val="Normln"/>
    <w:pPr>
      <w:ind w:left="720"/>
    </w:pPr>
    <w:rPr>
      <w:rFonts w:eastAsia="Calibri"/>
      <w:sz w:val="24"/>
      <w:szCs w:val="24"/>
    </w:rPr>
  </w:style>
  <w:style w:type="paragraph" w:styleId="Zkladntextodsazen">
    <w:name w:val="Body Text Indent"/>
    <w:basedOn w:val="Normln"/>
    <w:pPr>
      <w:spacing w:after="120"/>
      <w:ind w:left="283"/>
    </w:pPr>
  </w:style>
  <w:style w:type="paragraph" w:customStyle="1" w:styleId="Bezmezer1">
    <w:name w:val="Bez mezer1"/>
    <w:pPr>
      <w:suppressAutoHyphens/>
    </w:pPr>
    <w:rPr>
      <w:rFonts w:ascii="Calibri" w:hAnsi="Calibri" w:cs="Calibri"/>
      <w:sz w:val="24"/>
      <w:szCs w:val="24"/>
      <w:lang w:eastAsia="ar-SA"/>
    </w:rPr>
  </w:style>
  <w:style w:type="paragraph" w:customStyle="1" w:styleId="Prosttext1">
    <w:name w:val="Prostý text1"/>
    <w:basedOn w:val="Normln"/>
    <w:rPr>
      <w:rFonts w:ascii="Consolas" w:eastAsia="Calibri" w:hAnsi="Consolas" w:cs="Consolas"/>
      <w:sz w:val="21"/>
      <w:szCs w:val="21"/>
    </w:rPr>
  </w:style>
  <w:style w:type="paragraph" w:styleId="Bezmezer">
    <w:name w:val="No Spacing"/>
    <w:qFormat/>
    <w:pPr>
      <w:suppressAutoHyphens/>
    </w:pPr>
    <w:rPr>
      <w:sz w:val="24"/>
      <w:szCs w:val="24"/>
      <w:lang w:eastAsia="ar-SA"/>
    </w:rPr>
  </w:style>
  <w:style w:type="paragraph" w:customStyle="1" w:styleId="Bezmezer11">
    <w:name w:val="Bez mezer11"/>
    <w:pPr>
      <w:suppressAutoHyphens/>
    </w:pPr>
    <w:rPr>
      <w:rFonts w:eastAsia="Calibri"/>
      <w:sz w:val="24"/>
      <w:szCs w:val="24"/>
      <w:lang w:eastAsia="ar-SA"/>
    </w:rPr>
  </w:style>
  <w:style w:type="paragraph" w:styleId="Odstavecseseznamem">
    <w:name w:val="List Paragraph"/>
    <w:basedOn w:val="Normln"/>
    <w:uiPriority w:val="34"/>
    <w:qFormat/>
    <w:pPr>
      <w:ind w:left="720"/>
    </w:pPr>
    <w:rPr>
      <w:sz w:val="24"/>
      <w:szCs w:val="24"/>
    </w:rPr>
  </w:style>
  <w:style w:type="paragraph" w:customStyle="1" w:styleId="Obsahtabulky">
    <w:name w:val="Obsah tabulky"/>
    <w:basedOn w:val="Normln"/>
    <w:pPr>
      <w:suppressLineNumbers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customStyle="1" w:styleId="Obsahrmce">
    <w:name w:val="Obsah rámce"/>
    <w:basedOn w:val="Zkladntext"/>
  </w:style>
  <w:style w:type="character" w:customStyle="1" w:styleId="ZpatChar">
    <w:name w:val="Zápatí Char"/>
    <w:link w:val="Zpat"/>
    <w:uiPriority w:val="99"/>
    <w:rsid w:val="00E332C7"/>
    <w:rPr>
      <w:lang w:eastAsia="ar-SA"/>
    </w:rPr>
  </w:style>
  <w:style w:type="character" w:styleId="Hypertextovodkaz">
    <w:name w:val="Hyperlink"/>
    <w:rsid w:val="000C740B"/>
    <w:rPr>
      <w:color w:val="0000FF"/>
      <w:u w:val="single"/>
    </w:rPr>
  </w:style>
  <w:style w:type="character" w:customStyle="1" w:styleId="Nadpis1Char">
    <w:name w:val="Nadpis 1 Char"/>
    <w:link w:val="Nadpis1"/>
    <w:rsid w:val="00666C8F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Nadpis2Char">
    <w:name w:val="Nadpis 2 Char"/>
    <w:link w:val="Nadpis2"/>
    <w:rsid w:val="00666C8F"/>
    <w:rPr>
      <w:rFonts w:ascii="Cambria" w:eastAsia="Times New Roman" w:hAnsi="Cambria" w:cs="Times New Roman"/>
      <w:b/>
      <w:bCs/>
      <w:i/>
      <w:iCs/>
      <w:sz w:val="28"/>
      <w:szCs w:val="28"/>
      <w:lang w:eastAsia="ar-SA"/>
    </w:rPr>
  </w:style>
  <w:style w:type="paragraph" w:customStyle="1" w:styleId="go">
    <w:name w:val="go"/>
    <w:basedOn w:val="Normln"/>
    <w:rsid w:val="00EE3F5C"/>
    <w:pPr>
      <w:suppressAutoHyphens w:val="0"/>
      <w:spacing w:before="100" w:beforeAutospacing="1" w:after="100" w:afterAutospacing="1"/>
    </w:pPr>
    <w:rPr>
      <w:sz w:val="24"/>
      <w:szCs w:val="24"/>
      <w:lang w:eastAsia="cs-CZ"/>
    </w:rPr>
  </w:style>
  <w:style w:type="character" w:styleId="PromnnHTML">
    <w:name w:val="HTML Variable"/>
    <w:uiPriority w:val="99"/>
    <w:unhideWhenUsed/>
    <w:rsid w:val="00EE3F5C"/>
    <w:rPr>
      <w:i/>
      <w:iCs/>
    </w:rPr>
  </w:style>
  <w:style w:type="paragraph" w:customStyle="1" w:styleId="Default">
    <w:name w:val="Default"/>
    <w:rsid w:val="00E05F61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character" w:customStyle="1" w:styleId="Nadpis3Char">
    <w:name w:val="Nadpis 3 Char"/>
    <w:link w:val="Nadpis3"/>
    <w:semiHidden/>
    <w:rsid w:val="008F0842"/>
    <w:rPr>
      <w:rFonts w:ascii="Cambria" w:eastAsia="Times New Roman" w:hAnsi="Cambria" w:cs="Times New Roman"/>
      <w:b/>
      <w:bCs/>
      <w:sz w:val="26"/>
      <w:szCs w:val="26"/>
      <w:lang w:eastAsia="ar-SA"/>
    </w:rPr>
  </w:style>
  <w:style w:type="character" w:customStyle="1" w:styleId="Nevyeenzmnka1">
    <w:name w:val="Nevyřešená zmínka1"/>
    <w:uiPriority w:val="99"/>
    <w:semiHidden/>
    <w:unhideWhenUsed/>
    <w:rsid w:val="00A72DFF"/>
    <w:rPr>
      <w:color w:val="605E5C"/>
      <w:shd w:val="clear" w:color="auto" w:fill="E1DFDD"/>
    </w:rPr>
  </w:style>
  <w:style w:type="character" w:styleId="Odkaznakoment">
    <w:name w:val="annotation reference"/>
    <w:basedOn w:val="Standardnpsmoodstavce"/>
    <w:semiHidden/>
    <w:unhideWhenUsed/>
    <w:rsid w:val="008A0828"/>
    <w:rPr>
      <w:sz w:val="16"/>
      <w:szCs w:val="16"/>
    </w:rPr>
  </w:style>
  <w:style w:type="paragraph" w:styleId="Textkomente">
    <w:name w:val="annotation text"/>
    <w:basedOn w:val="Normln"/>
    <w:link w:val="TextkomenteChar"/>
    <w:semiHidden/>
    <w:unhideWhenUsed/>
    <w:rsid w:val="008A0828"/>
  </w:style>
  <w:style w:type="character" w:customStyle="1" w:styleId="TextkomenteChar">
    <w:name w:val="Text komentáře Char"/>
    <w:basedOn w:val="Standardnpsmoodstavce"/>
    <w:link w:val="Textkomente"/>
    <w:semiHidden/>
    <w:rsid w:val="008A0828"/>
    <w:rPr>
      <w:lang w:eastAsia="ar-SA"/>
    </w:rPr>
  </w:style>
  <w:style w:type="paragraph" w:styleId="Pedmtkomente">
    <w:name w:val="annotation subject"/>
    <w:basedOn w:val="Textkomente"/>
    <w:next w:val="Textkomente"/>
    <w:link w:val="PedmtkomenteChar"/>
    <w:semiHidden/>
    <w:unhideWhenUsed/>
    <w:rsid w:val="008A0828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semiHidden/>
    <w:rsid w:val="008A0828"/>
    <w:rPr>
      <w:b/>
      <w:bCs/>
      <w:lang w:eastAsia="ar-SA"/>
    </w:rPr>
  </w:style>
  <w:style w:type="paragraph" w:styleId="Prosttext">
    <w:name w:val="Plain Text"/>
    <w:basedOn w:val="Normln"/>
    <w:link w:val="ProsttextChar"/>
    <w:rsid w:val="00097ECC"/>
    <w:pPr>
      <w:suppressAutoHyphens w:val="0"/>
    </w:pPr>
    <w:rPr>
      <w:rFonts w:ascii="Courier New" w:hAnsi="Courier New" w:cs="Courier New"/>
      <w:lang w:eastAsia="cs-CZ"/>
    </w:rPr>
  </w:style>
  <w:style w:type="character" w:customStyle="1" w:styleId="ProsttextChar">
    <w:name w:val="Prostý text Char"/>
    <w:basedOn w:val="Standardnpsmoodstavce"/>
    <w:link w:val="Prosttext"/>
    <w:rsid w:val="00097EC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2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5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5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7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9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9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23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0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7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6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03093-7C18-4381-A30A-1A70942E2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4294962747</TotalTime>
  <Pages>4</Pages>
  <Words>1300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Zápis</vt:lpstr>
    </vt:vector>
  </TitlesOfParts>
  <Company>Obec Petrovice II</Company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Zápis</dc:title>
  <dc:creator>MD</dc:creator>
  <cp:lastModifiedBy>Petrovice II</cp:lastModifiedBy>
  <cp:revision>3</cp:revision>
  <cp:lastPrinted>2025-10-03T05:07:00Z</cp:lastPrinted>
  <dcterms:created xsi:type="dcterms:W3CDTF">2025-10-03T05:03:00Z</dcterms:created>
  <dcterms:modified xsi:type="dcterms:W3CDTF">2025-10-03T05:08:00Z</dcterms:modified>
</cp:coreProperties>
</file>